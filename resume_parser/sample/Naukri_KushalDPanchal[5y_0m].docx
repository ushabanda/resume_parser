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8.9 -->
  <w:body>
    <w:tbl>
      <w:tblPr>
        <w:tblStyle w:val="divdocument"/>
        <w:tblW w:w="0" w:type="auto"/>
        <w:tblCellSpacing w:w="0" w:type="dxa"/>
        <w:tblLayout w:type="fixed"/>
        <w:tblCellMar>
          <w:left w:w="0" w:type="dxa"/>
          <w:right w:w="0" w:type="dxa"/>
        </w:tblCellMar>
        <w:tblLook w:val="05E0"/>
      </w:tblPr>
      <w:tblGrid>
        <w:gridCol w:w="3680"/>
        <w:gridCol w:w="8560"/>
      </w:tblGrid>
      <w:tr w14:paraId="4ACDDEA0" w14:textId="77777777">
        <w:tblPrEx>
          <w:tblW w:w="0" w:type="auto"/>
          <w:tblCellSpacing w:w="0" w:type="dxa"/>
          <w:tblLayout w:type="fixed"/>
          <w:tblCellMar>
            <w:left w:w="0" w:type="dxa"/>
            <w:right w:w="0" w:type="dxa"/>
          </w:tblCellMar>
          <w:tblLook w:val="05E0"/>
        </w:tblPrEx>
        <w:trPr>
          <w:hidden/>
          <w:trHeight w:val="15200"/>
          <w:tblCellSpacing w:w="0" w:type="dxa"/>
        </w:trPr>
        <w:tc>
          <w:tcPr>
            <w:tcW w:w="3680" w:type="dxa"/>
            <w:shd w:val="clear" w:color="auto" w:fill="003D73"/>
            <w:tcMar>
              <w:top w:w="300" w:type="dxa"/>
              <w:left w:w="0" w:type="dxa"/>
              <w:bottom w:w="300" w:type="dxa"/>
              <w:right w:w="0" w:type="dxa"/>
            </w:tcMar>
            <w:hideMark/>
          </w:tcPr>
          <w:p w:rsidR="00684EEC" w14:paraId="10CFEA66" w14:textId="77777777">
            <w:pPr>
              <w:pStyle w:val="divdocumentleft-boxsectionnth-child1sectiongapdiv"/>
              <w:spacing w:line="400" w:lineRule="atLeast"/>
              <w:rPr>
                <w:rStyle w:val="divdocumentleft-box"/>
                <w:rFonts w:ascii="Century Gothic" w:eastAsia="Century Gothic" w:hAnsi="Century Gothic" w:cs="Century Gothic"/>
                <w:sz w:val="14"/>
                <w:szCs w:val="14"/>
                <w:shd w:val="clear" w:color="auto" w:fill="auto"/>
              </w:rPr>
            </w:pPr>
            <w:r>
              <w:rPr>
                <w:rStyle w:val="divdocumentleft-box"/>
                <w:rFonts w:ascii="Century Gothic" w:eastAsia="Century Gothic" w:hAnsi="Century Gothic" w:cs="Century Gothic"/>
                <w:sz w:val="14"/>
                <w:szCs w:val="14"/>
                <w:shd w:val="clear" w:color="auto" w:fill="auto"/>
              </w:rPr>
              <w:t> </w:t>
            </w:r>
          </w:p>
          <w:p w:rsidR="00684EEC" w14:paraId="135FF817" w14:textId="77777777">
            <w:pPr>
              <w:pStyle w:val="divdocumentname"/>
              <w:pBdr>
                <w:bottom w:val="none" w:sz="0" w:space="0" w:color="auto"/>
              </w:pBdr>
              <w:ind w:left="300" w:right="300"/>
              <w:rPr>
                <w:rStyle w:val="divdocumentleft-box"/>
                <w:rFonts w:ascii="Century Gothic" w:eastAsia="Century Gothic" w:hAnsi="Century Gothic" w:cs="Century Gothic"/>
                <w:shd w:val="clear" w:color="auto" w:fill="auto"/>
              </w:rPr>
            </w:pPr>
            <w:r>
              <w:rPr>
                <w:rStyle w:val="span"/>
                <w:rFonts w:ascii="Century Gothic" w:eastAsia="Century Gothic" w:hAnsi="Century Gothic" w:cs="Century Gothic"/>
              </w:rPr>
              <w:t>Kushal Panchal</w:t>
            </w:r>
          </w:p>
          <w:p w:rsidR="00684EEC" w14:paraId="63BD4433" w14:textId="77777777">
            <w:pPr>
              <w:pStyle w:val="documentresumeTitle"/>
              <w:spacing w:line="360" w:lineRule="atLeast"/>
              <w:ind w:left="300" w:right="300"/>
              <w:rPr>
                <w:rStyle w:val="divdocumentleft-box"/>
                <w:rFonts w:ascii="Century Gothic" w:eastAsia="Century Gothic" w:hAnsi="Century Gothic" w:cs="Century Gothic"/>
                <w:shd w:val="clear" w:color="auto" w:fill="auto"/>
              </w:rPr>
            </w:pPr>
            <w:r>
              <w:rPr>
                <w:rStyle w:val="divdocumentleft-box"/>
                <w:rFonts w:ascii="Century Gothic" w:eastAsia="Century Gothic" w:hAnsi="Century Gothic" w:cs="Century Gothic"/>
                <w:shd w:val="clear" w:color="auto" w:fill="auto"/>
              </w:rPr>
              <w:t>MySQL DBA</w:t>
            </w:r>
          </w:p>
          <w:p w:rsidR="00684EEC" w14:paraId="6EEE3B0E" w14:textId="77777777">
            <w:pPr>
              <w:pStyle w:val="divdocumentSECTIONCNTCsectiongapdiv"/>
              <w:rPr>
                <w:rStyle w:val="divdocumentleft-box"/>
                <w:rFonts w:ascii="Century Gothic" w:eastAsia="Century Gothic" w:hAnsi="Century Gothic" w:cs="Century Gothic"/>
                <w:sz w:val="14"/>
                <w:szCs w:val="14"/>
                <w:shd w:val="clear" w:color="auto" w:fill="auto"/>
              </w:rPr>
            </w:pPr>
            <w:r>
              <w:rPr>
                <w:rStyle w:val="divdocumentleft-box"/>
                <w:rFonts w:ascii="Century Gothic" w:eastAsia="Century Gothic" w:hAnsi="Century Gothic" w:cs="Century Gothic"/>
                <w:sz w:val="14"/>
                <w:szCs w:val="14"/>
                <w:shd w:val="clear" w:color="auto" w:fill="auto"/>
              </w:rPr>
              <w:t> </w:t>
            </w:r>
          </w:p>
          <w:tbl>
            <w:tblPr>
              <w:tblStyle w:val="divdocumentleft-boxdivheading"/>
              <w:tblW w:w="5000" w:type="pct"/>
              <w:tblCellSpacing w:w="0" w:type="dxa"/>
              <w:tblLayout w:type="fixed"/>
              <w:tblCellMar>
                <w:left w:w="0" w:type="dxa"/>
                <w:right w:w="0" w:type="dxa"/>
              </w:tblCellMar>
              <w:tblLook w:val="05E0"/>
            </w:tblPr>
            <w:tblGrid>
              <w:gridCol w:w="3680"/>
            </w:tblGrid>
            <w:tr w14:paraId="2C137A26" w14:textId="77777777">
              <w:tblPrEx>
                <w:tblW w:w="5000" w:type="pct"/>
                <w:tblCellSpacing w:w="0" w:type="dxa"/>
                <w:tblLayout w:type="fixed"/>
                <w:tblCellMar>
                  <w:left w:w="0" w:type="dxa"/>
                  <w:right w:w="0" w:type="dxa"/>
                </w:tblCellMar>
                <w:tblLook w:val="05E0"/>
              </w:tblPrEx>
              <w:trPr>
                <w:tblCellSpacing w:w="0" w:type="dxa"/>
              </w:trPr>
              <w:tc>
                <w:tcPr>
                  <w:tcW w:w="5000" w:type="pct"/>
                  <w:shd w:val="clear" w:color="auto" w:fill="00315C"/>
                  <w:tcMar>
                    <w:top w:w="60" w:type="dxa"/>
                    <w:left w:w="80" w:type="dxa"/>
                    <w:bottom w:w="60" w:type="dxa"/>
                    <w:right w:w="80" w:type="dxa"/>
                  </w:tcMar>
                  <w:vAlign w:val="bottom"/>
                  <w:hideMark/>
                </w:tcPr>
                <w:p w:rsidR="00684EEC" w14:paraId="445C82D2" w14:textId="77777777">
                  <w:pPr>
                    <w:pStyle w:val="divdocumentleft-boxdivsectiontitleParagraph"/>
                    <w:shd w:val="clear" w:color="auto" w:fill="auto"/>
                    <w:spacing w:line="380" w:lineRule="atLeast"/>
                    <w:ind w:left="240" w:right="240"/>
                    <w:rPr>
                      <w:rStyle w:val="divdocumentleft-boxdivsectiontitle"/>
                      <w:rFonts w:ascii="Century Gothic" w:eastAsia="Century Gothic" w:hAnsi="Century Gothic" w:cs="Century Gothic"/>
                      <w:b/>
                      <w:bCs/>
                      <w:color w:val="FFFFFF"/>
                      <w:sz w:val="32"/>
                      <w:szCs w:val="32"/>
                      <w:shd w:val="clear" w:color="auto" w:fill="auto"/>
                    </w:rPr>
                  </w:pPr>
                  <w:r>
                    <w:rPr>
                      <w:rStyle w:val="divdocumentleft-boxdivsectiontitle"/>
                      <w:rFonts w:ascii="Century Gothic" w:eastAsia="Century Gothic" w:hAnsi="Century Gothic" w:cs="Century Gothic"/>
                      <w:b/>
                      <w:bCs/>
                      <w:color w:val="FFFFFF"/>
                      <w:sz w:val="32"/>
                      <w:szCs w:val="32"/>
                      <w:shd w:val="clear" w:color="auto" w:fill="auto"/>
                    </w:rPr>
                    <w:t>Contact</w:t>
                  </w:r>
                </w:p>
              </w:tc>
            </w:tr>
          </w:tbl>
          <w:p w:rsidR="00684EEC" w14:paraId="0241BEB4" w14:textId="77777777">
            <w:pPr>
              <w:pStyle w:val="left-boxheadinggapdiv"/>
              <w:rPr>
                <w:rStyle w:val="divdocumentleft-box"/>
                <w:rFonts w:ascii="Century Gothic" w:eastAsia="Century Gothic" w:hAnsi="Century Gothic" w:cs="Century Gothic"/>
                <w:shd w:val="clear" w:color="auto" w:fill="auto"/>
              </w:rPr>
            </w:pPr>
            <w:r>
              <w:rPr>
                <w:rStyle w:val="divdocumentleft-box"/>
                <w:rFonts w:ascii="Century Gothic" w:eastAsia="Century Gothic" w:hAnsi="Century Gothic" w:cs="Century Gothic"/>
                <w:shd w:val="clear" w:color="auto" w:fill="auto"/>
              </w:rPr>
              <w:t> </w:t>
            </w:r>
          </w:p>
          <w:p w:rsidR="00684EEC" w14:paraId="2F3DAA07" w14:textId="77777777">
            <w:pPr>
              <w:pStyle w:val="txtBold"/>
              <w:spacing w:line="360" w:lineRule="atLeast"/>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sz w:val="22"/>
                <w:szCs w:val="22"/>
                <w:shd w:val="clear" w:color="auto" w:fill="auto"/>
              </w:rPr>
              <w:t xml:space="preserve">Address </w:t>
            </w:r>
          </w:p>
          <w:p w:rsidR="00684EEC" w14:paraId="6BB08F95" w14:textId="77777777">
            <w:pPr>
              <w:pStyle w:val="div"/>
              <w:spacing w:line="360" w:lineRule="atLeast"/>
              <w:ind w:left="300" w:right="300"/>
              <w:rPr>
                <w:rStyle w:val="divdocumentleft-box"/>
                <w:rFonts w:ascii="Century Gothic" w:eastAsia="Century Gothic" w:hAnsi="Century Gothic" w:cs="Century Gothic"/>
                <w:sz w:val="22"/>
                <w:szCs w:val="22"/>
                <w:shd w:val="clear" w:color="auto" w:fill="auto"/>
              </w:rPr>
            </w:pPr>
            <w:r>
              <w:rPr>
                <w:rStyle w:val="span"/>
                <w:rFonts w:ascii="Century Gothic" w:eastAsia="Century Gothic" w:hAnsi="Century Gothic" w:cs="Century Gothic"/>
                <w:color w:val="FFFFFF"/>
                <w:sz w:val="22"/>
                <w:szCs w:val="22"/>
              </w:rPr>
              <w:t>Surat,</w:t>
            </w:r>
            <w:r>
              <w:rPr>
                <w:rStyle w:val="divdocumentleft-box"/>
                <w:rFonts w:ascii="Century Gothic" w:eastAsia="Century Gothic" w:hAnsi="Century Gothic" w:cs="Century Gothic"/>
                <w:sz w:val="22"/>
                <w:szCs w:val="22"/>
                <w:shd w:val="clear" w:color="auto" w:fill="auto"/>
              </w:rPr>
              <w:t xml:space="preserve"> </w:t>
            </w:r>
            <w:r>
              <w:rPr>
                <w:rStyle w:val="span"/>
                <w:rFonts w:ascii="Century Gothic" w:eastAsia="Century Gothic" w:hAnsi="Century Gothic" w:cs="Century Gothic"/>
                <w:color w:val="FFFFFF"/>
                <w:sz w:val="22"/>
                <w:szCs w:val="22"/>
              </w:rPr>
              <w:t>Gujarat, 395003</w:t>
            </w:r>
          </w:p>
          <w:p w:rsidR="00684EEC" w14:paraId="6F812B15" w14:textId="77777777">
            <w:pPr>
              <w:pStyle w:val="txtBold"/>
              <w:spacing w:before="100" w:line="360" w:lineRule="atLeast"/>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sz w:val="22"/>
                <w:szCs w:val="22"/>
                <w:shd w:val="clear" w:color="auto" w:fill="auto"/>
              </w:rPr>
              <w:t xml:space="preserve">Phone </w:t>
            </w:r>
          </w:p>
          <w:p w:rsidR="00684EEC" w14:paraId="495EAA75" w14:textId="77777777">
            <w:pPr>
              <w:pStyle w:val="div"/>
              <w:spacing w:line="360" w:lineRule="atLeast"/>
              <w:ind w:left="300" w:right="300"/>
              <w:rPr>
                <w:rStyle w:val="divdocumentleft-box"/>
                <w:rFonts w:ascii="Century Gothic" w:eastAsia="Century Gothic" w:hAnsi="Century Gothic" w:cs="Century Gothic"/>
                <w:sz w:val="22"/>
                <w:szCs w:val="22"/>
                <w:shd w:val="clear" w:color="auto" w:fill="auto"/>
              </w:rPr>
            </w:pPr>
            <w:r>
              <w:rPr>
                <w:rStyle w:val="span"/>
                <w:rFonts w:ascii="Century Gothic" w:eastAsia="Century Gothic" w:hAnsi="Century Gothic" w:cs="Century Gothic"/>
                <w:color w:val="FFFFFF"/>
                <w:sz w:val="22"/>
                <w:szCs w:val="22"/>
              </w:rPr>
              <w:t>704 355 1591</w:t>
            </w:r>
          </w:p>
          <w:p w:rsidR="00684EEC" w14:paraId="4FBE1EA6" w14:textId="77777777">
            <w:pPr>
              <w:pStyle w:val="txtBold"/>
              <w:spacing w:before="100" w:line="360" w:lineRule="atLeast"/>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sz w:val="22"/>
                <w:szCs w:val="22"/>
                <w:shd w:val="clear" w:color="auto" w:fill="auto"/>
              </w:rPr>
              <w:t xml:space="preserve">E-mail </w:t>
            </w:r>
          </w:p>
          <w:p w:rsidR="00684EEC" w14:paraId="4BAA9F78" w14:textId="77777777">
            <w:pPr>
              <w:pStyle w:val="div"/>
              <w:spacing w:after="100" w:line="360" w:lineRule="atLeast"/>
              <w:ind w:left="300" w:right="300"/>
              <w:rPr>
                <w:rStyle w:val="divdocumentleft-box"/>
                <w:rFonts w:ascii="Century Gothic" w:eastAsia="Century Gothic" w:hAnsi="Century Gothic" w:cs="Century Gothic"/>
                <w:sz w:val="22"/>
                <w:szCs w:val="22"/>
                <w:shd w:val="clear" w:color="auto" w:fill="auto"/>
              </w:rPr>
            </w:pPr>
            <w:r>
              <w:rPr>
                <w:rStyle w:val="span"/>
                <w:rFonts w:ascii="Century Gothic" w:eastAsia="Century Gothic" w:hAnsi="Century Gothic" w:cs="Century Gothic"/>
                <w:color w:val="FFFFFF"/>
                <w:sz w:val="22"/>
                <w:szCs w:val="22"/>
              </w:rPr>
              <w:t>kshlpnchl@gmail.com</w:t>
            </w:r>
          </w:p>
          <w:p w:rsidR="00684EEC" w14:paraId="6BB49E46" w14:textId="77777777">
            <w:pPr>
              <w:pStyle w:val="divdocumentsectiongapdiv"/>
              <w:rPr>
                <w:rStyle w:val="divdocumentleft-box"/>
                <w:rFonts w:ascii="Century Gothic" w:eastAsia="Century Gothic" w:hAnsi="Century Gothic" w:cs="Century Gothic"/>
                <w:sz w:val="14"/>
                <w:szCs w:val="14"/>
                <w:shd w:val="clear" w:color="auto" w:fill="auto"/>
              </w:rPr>
            </w:pPr>
            <w:r>
              <w:rPr>
                <w:rStyle w:val="divdocumentleft-box"/>
                <w:rFonts w:ascii="Century Gothic" w:eastAsia="Century Gothic" w:hAnsi="Century Gothic" w:cs="Century Gothic"/>
                <w:sz w:val="14"/>
                <w:szCs w:val="14"/>
                <w:shd w:val="clear" w:color="auto" w:fill="auto"/>
              </w:rPr>
              <w:t> </w:t>
            </w:r>
          </w:p>
          <w:tbl>
            <w:tblPr>
              <w:tblStyle w:val="divdocumentleft-boxdivheading"/>
              <w:tblW w:w="5000" w:type="pct"/>
              <w:tblCellSpacing w:w="0" w:type="dxa"/>
              <w:tblLayout w:type="fixed"/>
              <w:tblCellMar>
                <w:left w:w="0" w:type="dxa"/>
                <w:right w:w="0" w:type="dxa"/>
              </w:tblCellMar>
              <w:tblLook w:val="05E0"/>
            </w:tblPr>
            <w:tblGrid>
              <w:gridCol w:w="3680"/>
            </w:tblGrid>
            <w:tr w14:paraId="3A6F7280" w14:textId="77777777">
              <w:tblPrEx>
                <w:tblW w:w="5000" w:type="pct"/>
                <w:tblCellSpacing w:w="0" w:type="dxa"/>
                <w:tblLayout w:type="fixed"/>
                <w:tblCellMar>
                  <w:left w:w="0" w:type="dxa"/>
                  <w:right w:w="0" w:type="dxa"/>
                </w:tblCellMar>
                <w:tblLook w:val="05E0"/>
              </w:tblPrEx>
              <w:trPr>
                <w:tblCellSpacing w:w="0" w:type="dxa"/>
              </w:trPr>
              <w:tc>
                <w:tcPr>
                  <w:tcW w:w="5000" w:type="pct"/>
                  <w:shd w:val="clear" w:color="auto" w:fill="00315C"/>
                  <w:tcMar>
                    <w:top w:w="60" w:type="dxa"/>
                    <w:left w:w="80" w:type="dxa"/>
                    <w:bottom w:w="60" w:type="dxa"/>
                    <w:right w:w="80" w:type="dxa"/>
                  </w:tcMar>
                  <w:vAlign w:val="bottom"/>
                  <w:hideMark/>
                </w:tcPr>
                <w:p w:rsidR="00684EEC" w14:paraId="0B28E1EA" w14:textId="77777777">
                  <w:pPr>
                    <w:pStyle w:val="divdocumentleft-boxdivsectiontitleParagraph"/>
                    <w:shd w:val="clear" w:color="auto" w:fill="auto"/>
                    <w:spacing w:line="380" w:lineRule="atLeast"/>
                    <w:ind w:left="240" w:right="240"/>
                    <w:rPr>
                      <w:rStyle w:val="divdocumentleft-boxdivsectiontitle"/>
                      <w:rFonts w:ascii="Century Gothic" w:eastAsia="Century Gothic" w:hAnsi="Century Gothic" w:cs="Century Gothic"/>
                      <w:b/>
                      <w:bCs/>
                      <w:color w:val="FFFFFF"/>
                      <w:sz w:val="32"/>
                      <w:szCs w:val="32"/>
                      <w:shd w:val="clear" w:color="auto" w:fill="auto"/>
                    </w:rPr>
                  </w:pPr>
                  <w:r>
                    <w:rPr>
                      <w:rStyle w:val="divdocumentleft-boxdivsectiontitle"/>
                      <w:rFonts w:ascii="Century Gothic" w:eastAsia="Century Gothic" w:hAnsi="Century Gothic" w:cs="Century Gothic"/>
                      <w:b/>
                      <w:bCs/>
                      <w:color w:val="FFFFFF"/>
                      <w:sz w:val="32"/>
                      <w:szCs w:val="32"/>
                      <w:shd w:val="clear" w:color="auto" w:fill="auto"/>
                    </w:rPr>
                    <w:t>Skills</w:t>
                  </w:r>
                </w:p>
              </w:tc>
            </w:tr>
          </w:tbl>
          <w:p w:rsidR="00684EEC" w14:paraId="60885D95" w14:textId="77777777">
            <w:pPr>
              <w:pStyle w:val="left-boxheadinggapdiv"/>
              <w:rPr>
                <w:rStyle w:val="divdocumentleft-box"/>
                <w:rFonts w:ascii="Century Gothic" w:eastAsia="Century Gothic" w:hAnsi="Century Gothic" w:cs="Century Gothic"/>
                <w:shd w:val="clear" w:color="auto" w:fill="auto"/>
              </w:rPr>
            </w:pPr>
            <w:r>
              <w:rPr>
                <w:rStyle w:val="divdocumentleft-box"/>
                <w:rFonts w:ascii="Century Gothic" w:eastAsia="Century Gothic" w:hAnsi="Century Gothic" w:cs="Century Gothic"/>
                <w:shd w:val="clear" w:color="auto" w:fill="auto"/>
              </w:rPr>
              <w:t> </w:t>
            </w:r>
          </w:p>
          <w:p w:rsidR="00684EEC" w14:paraId="6A7B0919" w14:textId="77777777">
            <w:pPr>
              <w:pStyle w:val="p"/>
              <w:spacing w:line="360" w:lineRule="atLeast"/>
              <w:ind w:left="300" w:right="300"/>
              <w:rPr>
                <w:rStyle w:val="singlecolumnspanpaddedlinenth-child1"/>
                <w:rFonts w:ascii="Century Gothic" w:eastAsia="Century Gothic" w:hAnsi="Century Gothic" w:cs="Century Gothic"/>
                <w:color w:val="FFFFFF"/>
                <w:sz w:val="22"/>
                <w:szCs w:val="22"/>
              </w:rPr>
            </w:pPr>
            <w:r>
              <w:rPr>
                <w:rStyle w:val="singlecolumnspanpaddedlinenth-child1"/>
                <w:rFonts w:ascii="Century Gothic" w:eastAsia="Century Gothic" w:hAnsi="Century Gothic" w:cs="Century Gothic"/>
                <w:color w:val="FFFFFF"/>
                <w:sz w:val="22"/>
                <w:szCs w:val="22"/>
              </w:rPr>
              <w:t>Linux</w:t>
            </w:r>
          </w:p>
          <w:p w:rsidR="00684EEC" w14:paraId="0D18FA79" w14:textId="77777777">
            <w:pPr>
              <w:pStyle w:val="ratvcontainer"/>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noProof/>
                <w:sz w:val="22"/>
                <w:szCs w:val="22"/>
                <w:shd w:val="clear" w:color="auto" w:fill="auto"/>
              </w:rPr>
              <w:drawing>
                <wp:inline distT="0" distB="0" distL="0" distR="0">
                  <wp:extent cx="1958288" cy="94922"/>
                  <wp:effectExtent l="0" t="0" r="0" b="0"/>
                  <wp:docPr id="100001" name="Picture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76427" name=""/>
                          <pic:cNvPicPr>
                            <a:picLocks noChangeAspect="1"/>
                          </pic:cNvPicPr>
                        </pic:nvPicPr>
                        <pic:blipFill>
                          <a:blip xmlns:r="http://schemas.openxmlformats.org/officeDocument/2006/relationships" r:embed="rId4"/>
                          <a:stretch>
                            <a:fillRect/>
                          </a:stretch>
                        </pic:blipFill>
                        <pic:spPr>
                          <a:xfrm>
                            <a:off x="0" y="0"/>
                            <a:ext cx="1958288" cy="94922"/>
                          </a:xfrm>
                          <a:prstGeom prst="rect">
                            <a:avLst/>
                          </a:prstGeom>
                        </pic:spPr>
                      </pic:pic>
                    </a:graphicData>
                  </a:graphic>
                </wp:inline>
              </w:drawing>
            </w:r>
          </w:p>
          <w:p w:rsidR="00684EEC" w14:paraId="124DA723" w14:textId="77777777">
            <w:pPr>
              <w:pStyle w:val="p"/>
              <w:spacing w:before="200" w:line="360" w:lineRule="atLeast"/>
              <w:ind w:left="300" w:right="300"/>
              <w:rPr>
                <w:rStyle w:val="singlecolumnspanpaddedlinenth-child1"/>
                <w:rFonts w:ascii="Century Gothic" w:eastAsia="Century Gothic" w:hAnsi="Century Gothic" w:cs="Century Gothic"/>
                <w:color w:val="FFFFFF"/>
                <w:sz w:val="22"/>
                <w:szCs w:val="22"/>
              </w:rPr>
            </w:pPr>
            <w:r>
              <w:rPr>
                <w:rStyle w:val="singlecolumnspanpaddedlinenth-child1"/>
                <w:rFonts w:ascii="Century Gothic" w:eastAsia="Century Gothic" w:hAnsi="Century Gothic" w:cs="Century Gothic"/>
                <w:color w:val="FFFFFF"/>
                <w:sz w:val="22"/>
                <w:szCs w:val="22"/>
              </w:rPr>
              <w:t>MySQL</w:t>
            </w:r>
          </w:p>
          <w:p w:rsidR="00684EEC" w14:paraId="48119F83" w14:textId="77777777">
            <w:pPr>
              <w:pStyle w:val="ratvcontainer"/>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noProof/>
                <w:sz w:val="22"/>
                <w:szCs w:val="22"/>
                <w:shd w:val="clear" w:color="auto" w:fill="auto"/>
              </w:rPr>
              <w:drawing>
                <wp:inline distT="0" distB="0" distL="0" distR="0">
                  <wp:extent cx="1958288" cy="94922"/>
                  <wp:effectExtent l="0" t="0" r="0" b="0"/>
                  <wp:docPr id="100002" name="Picture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27800" name=""/>
                          <pic:cNvPicPr>
                            <a:picLocks noChangeAspect="1"/>
                          </pic:cNvPicPr>
                        </pic:nvPicPr>
                        <pic:blipFill>
                          <a:blip xmlns:r="http://schemas.openxmlformats.org/officeDocument/2006/relationships" r:embed="rId5"/>
                          <a:stretch>
                            <a:fillRect/>
                          </a:stretch>
                        </pic:blipFill>
                        <pic:spPr>
                          <a:xfrm>
                            <a:off x="0" y="0"/>
                            <a:ext cx="1958288" cy="94922"/>
                          </a:xfrm>
                          <a:prstGeom prst="rect">
                            <a:avLst/>
                          </a:prstGeom>
                        </pic:spPr>
                      </pic:pic>
                    </a:graphicData>
                  </a:graphic>
                </wp:inline>
              </w:drawing>
            </w:r>
          </w:p>
          <w:p w:rsidR="00684EEC" w14:paraId="67214E76" w14:textId="77777777">
            <w:pPr>
              <w:pStyle w:val="p"/>
              <w:spacing w:before="200" w:line="360" w:lineRule="atLeast"/>
              <w:ind w:left="300" w:right="300"/>
              <w:rPr>
                <w:rStyle w:val="singlecolumnspanpaddedlinenth-child1"/>
                <w:rFonts w:ascii="Century Gothic" w:eastAsia="Century Gothic" w:hAnsi="Century Gothic" w:cs="Century Gothic"/>
                <w:color w:val="FFFFFF"/>
                <w:sz w:val="22"/>
                <w:szCs w:val="22"/>
              </w:rPr>
            </w:pPr>
            <w:r>
              <w:rPr>
                <w:rStyle w:val="singlecolumnspanpaddedlinenth-child1"/>
                <w:rFonts w:ascii="Century Gothic" w:eastAsia="Century Gothic" w:hAnsi="Century Gothic" w:cs="Century Gothic"/>
                <w:color w:val="FFFFFF"/>
                <w:sz w:val="22"/>
                <w:szCs w:val="22"/>
              </w:rPr>
              <w:t>Databases</w:t>
            </w:r>
          </w:p>
          <w:p w:rsidR="00684EEC" w14:paraId="03CBF7F6" w14:textId="77777777">
            <w:pPr>
              <w:pStyle w:val="ratvcontainer"/>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noProof/>
                <w:sz w:val="22"/>
                <w:szCs w:val="22"/>
                <w:shd w:val="clear" w:color="auto" w:fill="auto"/>
              </w:rPr>
              <w:drawing>
                <wp:inline distT="0" distB="0" distL="0" distR="0">
                  <wp:extent cx="1958288" cy="94922"/>
                  <wp:effectExtent l="0" t="0" r="0" b="0"/>
                  <wp:docPr id="100003" name="Picture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29708" name=""/>
                          <pic:cNvPicPr>
                            <a:picLocks noChangeAspect="1"/>
                          </pic:cNvPicPr>
                        </pic:nvPicPr>
                        <pic:blipFill>
                          <a:blip xmlns:r="http://schemas.openxmlformats.org/officeDocument/2006/relationships" r:embed="rId5"/>
                          <a:stretch>
                            <a:fillRect/>
                          </a:stretch>
                        </pic:blipFill>
                        <pic:spPr>
                          <a:xfrm>
                            <a:off x="0" y="0"/>
                            <a:ext cx="1958288" cy="94922"/>
                          </a:xfrm>
                          <a:prstGeom prst="rect">
                            <a:avLst/>
                          </a:prstGeom>
                        </pic:spPr>
                      </pic:pic>
                    </a:graphicData>
                  </a:graphic>
                </wp:inline>
              </w:drawing>
            </w:r>
          </w:p>
          <w:p w:rsidR="00684EEC" w14:paraId="42F44BD8" w14:textId="77777777">
            <w:pPr>
              <w:pStyle w:val="p"/>
              <w:spacing w:before="200" w:line="360" w:lineRule="atLeast"/>
              <w:ind w:left="300" w:right="300"/>
              <w:rPr>
                <w:rStyle w:val="singlecolumnspanpaddedlinenth-child1"/>
                <w:rFonts w:ascii="Century Gothic" w:eastAsia="Century Gothic" w:hAnsi="Century Gothic" w:cs="Century Gothic"/>
                <w:color w:val="FFFFFF"/>
                <w:sz w:val="22"/>
                <w:szCs w:val="22"/>
              </w:rPr>
            </w:pPr>
            <w:r>
              <w:rPr>
                <w:rStyle w:val="singlecolumnspanpaddedlinenth-child1"/>
                <w:rFonts w:ascii="Century Gothic" w:eastAsia="Century Gothic" w:hAnsi="Century Gothic" w:cs="Century Gothic"/>
                <w:color w:val="FFFFFF"/>
                <w:sz w:val="22"/>
                <w:szCs w:val="22"/>
              </w:rPr>
              <w:t>SQL</w:t>
            </w:r>
          </w:p>
          <w:p w:rsidR="00684EEC" w14:paraId="310E6F24" w14:textId="77777777">
            <w:pPr>
              <w:pStyle w:val="ratvcontainer"/>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noProof/>
                <w:sz w:val="22"/>
                <w:szCs w:val="22"/>
                <w:shd w:val="clear" w:color="auto" w:fill="auto"/>
              </w:rPr>
              <w:drawing>
                <wp:inline distT="0" distB="0" distL="0" distR="0">
                  <wp:extent cx="1958288" cy="94922"/>
                  <wp:effectExtent l="0" t="0" r="0" b="0"/>
                  <wp:docPr id="100004" name="Picture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81884" name=""/>
                          <pic:cNvPicPr>
                            <a:picLocks noChangeAspect="1"/>
                          </pic:cNvPicPr>
                        </pic:nvPicPr>
                        <pic:blipFill>
                          <a:blip xmlns:r="http://schemas.openxmlformats.org/officeDocument/2006/relationships" r:embed="rId5"/>
                          <a:stretch>
                            <a:fillRect/>
                          </a:stretch>
                        </pic:blipFill>
                        <pic:spPr>
                          <a:xfrm>
                            <a:off x="0" y="0"/>
                            <a:ext cx="1958288" cy="94922"/>
                          </a:xfrm>
                          <a:prstGeom prst="rect">
                            <a:avLst/>
                          </a:prstGeom>
                        </pic:spPr>
                      </pic:pic>
                    </a:graphicData>
                  </a:graphic>
                </wp:inline>
              </w:drawing>
            </w:r>
          </w:p>
          <w:p w:rsidR="00684EEC" w14:paraId="11CA9179" w14:textId="77777777">
            <w:pPr>
              <w:pStyle w:val="p"/>
              <w:spacing w:before="200" w:line="360" w:lineRule="atLeast"/>
              <w:ind w:left="300" w:right="300"/>
              <w:rPr>
                <w:rStyle w:val="singlecolumnspanpaddedlinenth-child1"/>
                <w:rFonts w:ascii="Century Gothic" w:eastAsia="Century Gothic" w:hAnsi="Century Gothic" w:cs="Century Gothic"/>
                <w:color w:val="FFFFFF"/>
                <w:sz w:val="22"/>
                <w:szCs w:val="22"/>
              </w:rPr>
            </w:pPr>
            <w:r>
              <w:rPr>
                <w:rStyle w:val="singlecolumnspanpaddedlinenth-child1"/>
                <w:rFonts w:ascii="Century Gothic" w:eastAsia="Century Gothic" w:hAnsi="Century Gothic" w:cs="Century Gothic"/>
                <w:color w:val="FFFFFF"/>
                <w:sz w:val="22"/>
                <w:szCs w:val="22"/>
              </w:rPr>
              <w:t xml:space="preserve">English </w:t>
            </w:r>
          </w:p>
          <w:p w:rsidR="00684EEC" w14:paraId="233B76D2" w14:textId="77777777">
            <w:pPr>
              <w:pStyle w:val="ratvcontainer"/>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noProof/>
                <w:sz w:val="22"/>
                <w:szCs w:val="22"/>
                <w:shd w:val="clear" w:color="auto" w:fill="auto"/>
              </w:rPr>
              <w:drawing>
                <wp:inline distT="0" distB="0" distL="0" distR="0">
                  <wp:extent cx="1958288" cy="94922"/>
                  <wp:effectExtent l="0" t="0" r="0" b="0"/>
                  <wp:docPr id="100005" name="Picture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81010" name=""/>
                          <pic:cNvPicPr>
                            <a:picLocks noChangeAspect="1"/>
                          </pic:cNvPicPr>
                        </pic:nvPicPr>
                        <pic:blipFill>
                          <a:blip xmlns:r="http://schemas.openxmlformats.org/officeDocument/2006/relationships" r:embed="rId5"/>
                          <a:stretch>
                            <a:fillRect/>
                          </a:stretch>
                        </pic:blipFill>
                        <pic:spPr>
                          <a:xfrm>
                            <a:off x="0" y="0"/>
                            <a:ext cx="1958288" cy="94922"/>
                          </a:xfrm>
                          <a:prstGeom prst="rect">
                            <a:avLst/>
                          </a:prstGeom>
                        </pic:spPr>
                      </pic:pic>
                    </a:graphicData>
                  </a:graphic>
                </wp:inline>
              </w:drawing>
            </w:r>
          </w:p>
          <w:p w:rsidR="00684EEC" w14:paraId="3B4A220B" w14:textId="77777777">
            <w:pPr>
              <w:pStyle w:val="p"/>
              <w:spacing w:before="200" w:line="360" w:lineRule="atLeast"/>
              <w:ind w:left="300" w:right="300"/>
              <w:rPr>
                <w:rStyle w:val="singlecolumnspanpaddedlinenth-child1"/>
                <w:rFonts w:ascii="Century Gothic" w:eastAsia="Century Gothic" w:hAnsi="Century Gothic" w:cs="Century Gothic"/>
                <w:color w:val="FFFFFF"/>
                <w:sz w:val="22"/>
                <w:szCs w:val="22"/>
              </w:rPr>
            </w:pPr>
            <w:r>
              <w:rPr>
                <w:rStyle w:val="singlecolumnspanpaddedlinenth-child1"/>
                <w:rFonts w:ascii="Century Gothic" w:eastAsia="Century Gothic" w:hAnsi="Century Gothic" w:cs="Century Gothic"/>
                <w:color w:val="FFFFFF"/>
                <w:sz w:val="22"/>
                <w:szCs w:val="22"/>
              </w:rPr>
              <w:t>Agile Methodology</w:t>
            </w:r>
          </w:p>
          <w:p w:rsidR="00684EEC" w14:paraId="2608CBFA" w14:textId="77777777">
            <w:pPr>
              <w:pStyle w:val="ratvcontainer"/>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noProof/>
                <w:sz w:val="22"/>
                <w:szCs w:val="22"/>
                <w:shd w:val="clear" w:color="auto" w:fill="auto"/>
              </w:rPr>
              <w:drawing>
                <wp:inline distT="0" distB="0" distL="0" distR="0">
                  <wp:extent cx="1958288" cy="94922"/>
                  <wp:effectExtent l="0" t="0" r="0" b="0"/>
                  <wp:docPr id="100006" name="Picture 10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35066" name=""/>
                          <pic:cNvPicPr>
                            <a:picLocks noChangeAspect="1"/>
                          </pic:cNvPicPr>
                        </pic:nvPicPr>
                        <pic:blipFill>
                          <a:blip xmlns:r="http://schemas.openxmlformats.org/officeDocument/2006/relationships" r:embed="rId4"/>
                          <a:stretch>
                            <a:fillRect/>
                          </a:stretch>
                        </pic:blipFill>
                        <pic:spPr>
                          <a:xfrm>
                            <a:off x="0" y="0"/>
                            <a:ext cx="1958288" cy="94922"/>
                          </a:xfrm>
                          <a:prstGeom prst="rect">
                            <a:avLst/>
                          </a:prstGeom>
                        </pic:spPr>
                      </pic:pic>
                    </a:graphicData>
                  </a:graphic>
                </wp:inline>
              </w:drawing>
            </w:r>
          </w:p>
          <w:p w:rsidR="00684EEC" w14:paraId="3A85F057" w14:textId="77777777">
            <w:pPr>
              <w:pStyle w:val="p"/>
              <w:spacing w:before="200" w:line="360" w:lineRule="atLeast"/>
              <w:ind w:left="300" w:right="300"/>
              <w:rPr>
                <w:rStyle w:val="singlecolumnspanpaddedlinenth-child1"/>
                <w:rFonts w:ascii="Century Gothic" w:eastAsia="Century Gothic" w:hAnsi="Century Gothic" w:cs="Century Gothic"/>
                <w:color w:val="FFFFFF"/>
                <w:sz w:val="22"/>
                <w:szCs w:val="22"/>
              </w:rPr>
            </w:pPr>
            <w:r>
              <w:rPr>
                <w:rStyle w:val="singlecolumnspanpaddedlinenth-child1"/>
                <w:rFonts w:ascii="Century Gothic" w:eastAsia="Century Gothic" w:hAnsi="Century Gothic" w:cs="Century Gothic"/>
                <w:color w:val="FFFFFF"/>
                <w:sz w:val="22"/>
                <w:szCs w:val="22"/>
              </w:rPr>
              <w:t>Jira</w:t>
            </w:r>
          </w:p>
          <w:p w:rsidR="00684EEC" w14:paraId="3F620E20" w14:textId="77777777">
            <w:pPr>
              <w:pStyle w:val="ratvcontainer"/>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noProof/>
                <w:sz w:val="22"/>
                <w:szCs w:val="22"/>
                <w:shd w:val="clear" w:color="auto" w:fill="auto"/>
              </w:rPr>
              <w:drawing>
                <wp:inline distT="0" distB="0" distL="0" distR="0">
                  <wp:extent cx="1958288" cy="94922"/>
                  <wp:effectExtent l="0" t="0" r="0" b="0"/>
                  <wp:docPr id="100007" name="Picture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83517" name=""/>
                          <pic:cNvPicPr>
                            <a:picLocks noChangeAspect="1"/>
                          </pic:cNvPicPr>
                        </pic:nvPicPr>
                        <pic:blipFill>
                          <a:blip xmlns:r="http://schemas.openxmlformats.org/officeDocument/2006/relationships" r:embed="rId4"/>
                          <a:stretch>
                            <a:fillRect/>
                          </a:stretch>
                        </pic:blipFill>
                        <pic:spPr>
                          <a:xfrm>
                            <a:off x="0" y="0"/>
                            <a:ext cx="1958288" cy="94922"/>
                          </a:xfrm>
                          <a:prstGeom prst="rect">
                            <a:avLst/>
                          </a:prstGeom>
                        </pic:spPr>
                      </pic:pic>
                    </a:graphicData>
                  </a:graphic>
                </wp:inline>
              </w:drawing>
            </w:r>
          </w:p>
          <w:p w:rsidR="00684EEC" w14:paraId="2FC4B745" w14:textId="77777777">
            <w:pPr>
              <w:pStyle w:val="divdocumentleft-boxParagraph"/>
              <w:pBdr>
                <w:top w:val="none" w:sz="0" w:space="0" w:color="auto"/>
                <w:bottom w:val="none" w:sz="0" w:space="0" w:color="auto"/>
              </w:pBdr>
              <w:shd w:val="clear" w:color="auto" w:fill="auto"/>
              <w:spacing w:line="360" w:lineRule="atLeast"/>
              <w:rPr>
                <w:rStyle w:val="divdocumentleft-box"/>
                <w:rFonts w:ascii="Century Gothic" w:eastAsia="Century Gothic" w:hAnsi="Century Gothic" w:cs="Century Gothic"/>
                <w:sz w:val="22"/>
                <w:szCs w:val="22"/>
                <w:shd w:val="clear" w:color="auto" w:fill="auto"/>
              </w:rPr>
            </w:pPr>
          </w:p>
        </w:tc>
        <w:tc>
          <w:tcPr>
            <w:tcW w:w="8560" w:type="dxa"/>
            <w:tcMar>
              <w:top w:w="300" w:type="dxa"/>
              <w:left w:w="0" w:type="dxa"/>
              <w:bottom w:w="300" w:type="dxa"/>
              <w:right w:w="0" w:type="dxa"/>
            </w:tcMar>
            <w:hideMark/>
          </w:tcPr>
          <w:p w:rsidR="00684EEC" w14:paraId="28B79D25" w14:textId="77777777">
            <w:pPr>
              <w:pStyle w:val="divdocumentleft-boxsectionnth-child1sectiongapdiv"/>
              <w:spacing w:line="400" w:lineRule="atLeast"/>
              <w:rPr>
                <w:rStyle w:val="divdocumentright-box"/>
                <w:rFonts w:ascii="Century Gothic" w:eastAsia="Century Gothic" w:hAnsi="Century Gothic" w:cs="Century Gothic"/>
                <w:sz w:val="14"/>
                <w:szCs w:val="14"/>
              </w:rPr>
            </w:pPr>
            <w:r>
              <w:rPr>
                <w:rStyle w:val="divdocumentright-box"/>
                <w:rFonts w:ascii="Century Gothic" w:eastAsia="Century Gothic" w:hAnsi="Century Gothic" w:cs="Century Gothic"/>
                <w:sz w:val="14"/>
                <w:szCs w:val="14"/>
              </w:rPr>
              <w:t> </w:t>
            </w:r>
          </w:p>
          <w:p w:rsidR="00684EEC" w14:paraId="27146E6F" w14:textId="77777777">
            <w:pPr>
              <w:pStyle w:val="p"/>
              <w:pBdr>
                <w:left w:val="none" w:sz="0" w:space="15" w:color="auto"/>
                <w:right w:val="none" w:sz="0" w:space="15" w:color="auto"/>
              </w:pBdr>
              <w:spacing w:line="360" w:lineRule="atLeast"/>
              <w:ind w:left="300" w:right="300"/>
              <w:rPr>
                <w:rStyle w:val="divdocumentright-box"/>
                <w:rFonts w:ascii="Century Gothic" w:eastAsia="Century Gothic" w:hAnsi="Century Gothic" w:cs="Century Gothic"/>
                <w:sz w:val="22"/>
                <w:szCs w:val="22"/>
              </w:rPr>
            </w:pPr>
            <w:r>
              <w:rPr>
                <w:rStyle w:val="divdocumentright-box"/>
                <w:rFonts w:ascii="Century Gothic" w:eastAsia="Century Gothic" w:hAnsi="Century Gothic" w:cs="Century Gothic"/>
                <w:sz w:val="22"/>
                <w:szCs w:val="22"/>
              </w:rPr>
              <w:t>Experienced MySQL Database Administrator, enthusiastic about open source databases, always eager to learn and contribute to team success through hard work, and attention to detail. Highly motivated to learn, grow and excel as a IT professional.</w:t>
            </w:r>
          </w:p>
          <w:p w:rsidR="00684EEC" w14:paraId="55DD5192" w14:textId="77777777">
            <w:pPr>
              <w:pStyle w:val="divdocumentsectiongapdiv"/>
              <w:rPr>
                <w:rStyle w:val="divdocumentright-box"/>
                <w:rFonts w:ascii="Century Gothic" w:eastAsia="Century Gothic" w:hAnsi="Century Gothic" w:cs="Century Gothic"/>
                <w:sz w:val="14"/>
                <w:szCs w:val="14"/>
              </w:rPr>
            </w:pPr>
            <w:r>
              <w:rPr>
                <w:rStyle w:val="divdocumentright-box"/>
                <w:rFonts w:ascii="Century Gothic" w:eastAsia="Century Gothic" w:hAnsi="Century Gothic" w:cs="Century Gothic"/>
                <w:sz w:val="14"/>
                <w:szCs w:val="14"/>
              </w:rPr>
              <w:t> </w:t>
            </w:r>
          </w:p>
          <w:tbl>
            <w:tblPr>
              <w:tblStyle w:val="divdocumentleft-boxdivheading"/>
              <w:tblW w:w="5000" w:type="pct"/>
              <w:tblCellSpacing w:w="0" w:type="dxa"/>
              <w:tblBorders>
                <w:top w:val="single" w:sz="8" w:space="0" w:color="D5D6D6"/>
                <w:bottom w:val="single" w:sz="8" w:space="0" w:color="D5D6D6"/>
              </w:tblBorders>
              <w:tblLayout w:type="fixed"/>
              <w:tblCellMar>
                <w:top w:w="160" w:type="dxa"/>
                <w:left w:w="0" w:type="dxa"/>
                <w:bottom w:w="160" w:type="dxa"/>
                <w:right w:w="0" w:type="dxa"/>
              </w:tblCellMar>
              <w:tblLook w:val="05E0"/>
            </w:tblPr>
            <w:tblGrid>
              <w:gridCol w:w="8560"/>
            </w:tblGrid>
            <w:tr w14:paraId="5BAC4369" w14:textId="77777777">
              <w:tblPrEx>
                <w:tblW w:w="5000" w:type="pct"/>
                <w:tblCellSpacing w:w="0" w:type="dxa"/>
                <w:tblBorders>
                  <w:top w:val="single" w:sz="8" w:space="0" w:color="D5D6D6"/>
                  <w:bottom w:val="single" w:sz="8" w:space="0" w:color="D5D6D6"/>
                </w:tblBorders>
                <w:tblLayout w:type="fixed"/>
                <w:tblCellMar>
                  <w:top w:w="160" w:type="dxa"/>
                  <w:left w:w="0" w:type="dxa"/>
                  <w:bottom w:w="160" w:type="dxa"/>
                  <w:right w:w="0" w:type="dxa"/>
                </w:tblCellMar>
                <w:tblLook w:val="05E0"/>
              </w:tblPrEx>
              <w:trPr>
                <w:tblCellSpacing w:w="0" w:type="dxa"/>
              </w:trPr>
              <w:tc>
                <w:tcPr>
                  <w:tcW w:w="5000" w:type="pct"/>
                  <w:shd w:val="clear" w:color="auto" w:fill="FFFFFF"/>
                  <w:tcMar>
                    <w:top w:w="60" w:type="dxa"/>
                    <w:left w:w="80" w:type="dxa"/>
                    <w:bottom w:w="60" w:type="dxa"/>
                    <w:right w:w="80" w:type="dxa"/>
                  </w:tcMar>
                  <w:vAlign w:val="bottom"/>
                  <w:hideMark/>
                </w:tcPr>
                <w:p w:rsidR="00684EEC" w14:paraId="268F1F30" w14:textId="77777777">
                  <w:pPr>
                    <w:pStyle w:val="divdocumentleft-boxdivsectiontitleParagraph"/>
                    <w:pBdr>
                      <w:top w:val="none" w:sz="0" w:space="3" w:color="auto"/>
                      <w:left w:val="none" w:sz="0" w:space="4" w:color="auto"/>
                      <w:bottom w:val="none" w:sz="0" w:space="3" w:color="auto"/>
                      <w:right w:val="none" w:sz="0" w:space="4" w:color="auto"/>
                    </w:pBdr>
                    <w:shd w:val="clear" w:color="auto" w:fill="auto"/>
                    <w:spacing w:line="380" w:lineRule="atLeast"/>
                    <w:ind w:left="240" w:right="240"/>
                    <w:rPr>
                      <w:rStyle w:val="divdocumentleft-boxdivsectiontitle"/>
                      <w:rFonts w:ascii="Century Gothic" w:eastAsia="Century Gothic" w:hAnsi="Century Gothic" w:cs="Century Gothic"/>
                      <w:b/>
                      <w:bCs/>
                      <w:color w:val="002E58"/>
                      <w:sz w:val="32"/>
                      <w:szCs w:val="32"/>
                      <w:shd w:val="clear" w:color="auto" w:fill="auto"/>
                    </w:rPr>
                  </w:pPr>
                  <w:r>
                    <w:rPr>
                      <w:rStyle w:val="divdocumentleft-boxdivsectiontitle"/>
                      <w:rFonts w:ascii="Century Gothic" w:eastAsia="Century Gothic" w:hAnsi="Century Gothic" w:cs="Century Gothic"/>
                      <w:b/>
                      <w:bCs/>
                      <w:color w:val="002E58"/>
                      <w:sz w:val="32"/>
                      <w:szCs w:val="32"/>
                      <w:shd w:val="clear" w:color="auto" w:fill="auto"/>
                    </w:rPr>
                    <w:t>Work History</w:t>
                  </w:r>
                </w:p>
              </w:tc>
            </w:tr>
          </w:tbl>
          <w:p w:rsidR="00F00BFE" w14:paraId="31303FDB" w14:textId="32F2E463">
            <w:pPr>
              <w:pStyle w:val="left-boxheadinggapdiv"/>
              <w:rPr>
                <w:rStyle w:val="divdocumentright-box"/>
                <w:rFonts w:ascii="Century Gothic" w:eastAsia="Century Gothic" w:hAnsi="Century Gothic" w:cs="Century Gothic"/>
              </w:rPr>
            </w:pPr>
            <w:r>
              <w:rPr>
                <w:rStyle w:val="divdocumentright-box"/>
                <w:rFonts w:ascii="Century Gothic" w:eastAsia="Century Gothic" w:hAnsi="Century Gothic" w:cs="Century Gothic"/>
              </w:rPr>
              <w:t> </w:t>
            </w:r>
            <w:r>
              <w:rPr>
                <w:rStyle w:val="divdocumentright-box"/>
                <w:rFonts w:ascii="Century Gothic" w:eastAsia="Century Gothic" w:hAnsi="Century Gothic" w:cs="Century Gothic"/>
              </w:rPr>
              <w:t xml:space="preserve">      </w:t>
            </w:r>
          </w:p>
          <w:tbl>
            <w:tblPr>
              <w:tblStyle w:val="divdocumentsectionexperienceparagraph"/>
              <w:tblW w:w="0" w:type="auto"/>
              <w:tblCellSpacing w:w="0" w:type="dxa"/>
              <w:tblLayout w:type="fixed"/>
              <w:tblCellMar>
                <w:left w:w="0" w:type="dxa"/>
                <w:right w:w="0" w:type="dxa"/>
              </w:tblCellMar>
              <w:tblLook w:val="05E0"/>
            </w:tblPr>
            <w:tblGrid>
              <w:gridCol w:w="1300"/>
              <w:gridCol w:w="520"/>
              <w:gridCol w:w="6440"/>
            </w:tblGrid>
            <w:tr w14:paraId="78A60F6D" w14:textId="77777777" w:rsidTr="00DB34B0">
              <w:tblPrEx>
                <w:tblW w:w="0" w:type="auto"/>
                <w:tblCellSpacing w:w="0" w:type="dxa"/>
                <w:tblLayout w:type="fixed"/>
                <w:tblCellMar>
                  <w:left w:w="0" w:type="dxa"/>
                  <w:right w:w="0" w:type="dxa"/>
                </w:tblCellMar>
                <w:tblLook w:val="05E0"/>
              </w:tblPrEx>
              <w:trPr>
                <w:tblCellSpacing w:w="0" w:type="dxa"/>
              </w:trPr>
              <w:tc>
                <w:tcPr>
                  <w:tcW w:w="1300" w:type="dxa"/>
                  <w:tcMar>
                    <w:top w:w="0" w:type="dxa"/>
                    <w:left w:w="0" w:type="dxa"/>
                    <w:bottom w:w="0" w:type="dxa"/>
                    <w:right w:w="0" w:type="dxa"/>
                  </w:tcMar>
                  <w:hideMark/>
                </w:tcPr>
                <w:p w:rsidR="00AF06B0" w:rsidP="00F00BFE" w14:paraId="2B9F79C2" w14:textId="77777777">
                  <w:pPr>
                    <w:pStyle w:val="divdocumentemptycellParagraph"/>
                    <w:spacing w:line="360" w:lineRule="atLeast"/>
                    <w:rPr>
                      <w:rStyle w:val="divdocumentjobdates"/>
                      <w:rFonts w:ascii="Century Gothic" w:eastAsia="Century Gothic" w:hAnsi="Century Gothic" w:cs="Century Gothic"/>
                      <w:color w:val="343434"/>
                      <w:spacing w:val="4"/>
                    </w:rPr>
                  </w:pPr>
                  <w:r>
                    <w:rPr>
                      <w:rStyle w:val="divdocumentjobdates"/>
                      <w:rFonts w:ascii="Century Gothic" w:eastAsia="Century Gothic" w:hAnsi="Century Gothic" w:cs="Century Gothic"/>
                      <w:color w:val="343434"/>
                      <w:spacing w:val="4"/>
                    </w:rPr>
                    <w:t xml:space="preserve">  </w:t>
                  </w:r>
                  <w:r>
                    <w:rPr>
                      <w:rStyle w:val="divdocumentjobdates"/>
                      <w:rFonts w:ascii="Century Gothic" w:eastAsia="Century Gothic" w:hAnsi="Century Gothic" w:cs="Century Gothic"/>
                      <w:color w:val="343434"/>
                      <w:spacing w:val="4"/>
                    </w:rPr>
                    <w:t xml:space="preserve"> 2022-09-</w:t>
                  </w:r>
                </w:p>
                <w:p w:rsidR="00AF06B0" w:rsidP="00F00BFE" w14:paraId="3646B892" w14:textId="42C23735">
                  <w:pPr>
                    <w:pStyle w:val="divdocumentemptycellParagraph"/>
                    <w:spacing w:line="360" w:lineRule="atLeast"/>
                    <w:rPr>
                      <w:rStyle w:val="divdocumentjobdates"/>
                      <w:rFonts w:ascii="Century Gothic" w:eastAsia="Century Gothic" w:hAnsi="Century Gothic" w:cs="Century Gothic"/>
                      <w:color w:val="343434"/>
                      <w:spacing w:val="4"/>
                    </w:rPr>
                  </w:pPr>
                  <w:r>
                    <w:rPr>
                      <w:rStyle w:val="divdocumentjobdates"/>
                      <w:rFonts w:ascii="Century Gothic" w:eastAsia="Century Gothic" w:hAnsi="Century Gothic" w:cs="Century Gothic"/>
                      <w:color w:val="343434"/>
                      <w:spacing w:val="4"/>
                    </w:rPr>
                    <w:t xml:space="preserve">   Current</w:t>
                  </w:r>
                  <w:r w:rsidR="00F00BFE">
                    <w:rPr>
                      <w:rStyle w:val="divdocumentjobdates"/>
                      <w:rFonts w:ascii="Century Gothic" w:eastAsia="Century Gothic" w:hAnsi="Century Gothic" w:cs="Century Gothic"/>
                      <w:color w:val="343434"/>
                      <w:spacing w:val="4"/>
                    </w:rPr>
                    <w:t xml:space="preserve"> </w:t>
                  </w:r>
                </w:p>
                <w:p w:rsidR="00AF06B0" w:rsidP="00F00BFE" w14:paraId="394DD8D8" w14:textId="77777777">
                  <w:pPr>
                    <w:pStyle w:val="divdocumentemptycellParagraph"/>
                    <w:spacing w:line="360" w:lineRule="atLeast"/>
                    <w:rPr>
                      <w:rStyle w:val="divdocumentjobdates"/>
                      <w:rFonts w:ascii="Century Gothic" w:eastAsia="Century Gothic" w:hAnsi="Century Gothic" w:cs="Century Gothic"/>
                      <w:color w:val="343434"/>
                      <w:spacing w:val="4"/>
                    </w:rPr>
                  </w:pPr>
                </w:p>
                <w:p w:rsidR="00AF06B0" w:rsidP="00F00BFE" w14:paraId="4C8CB97A" w14:textId="77777777">
                  <w:pPr>
                    <w:pStyle w:val="divdocumentemptycellParagraph"/>
                    <w:spacing w:line="360" w:lineRule="atLeast"/>
                    <w:rPr>
                      <w:rStyle w:val="divdocumentjobdates"/>
                      <w:rFonts w:ascii="Century Gothic" w:eastAsia="Century Gothic" w:hAnsi="Century Gothic" w:cs="Century Gothic"/>
                      <w:color w:val="343434"/>
                      <w:spacing w:val="4"/>
                    </w:rPr>
                  </w:pPr>
                </w:p>
                <w:p w:rsidR="00AF06B0" w:rsidP="00F00BFE" w14:paraId="1D54F0FB" w14:textId="3B1220F2">
                  <w:pPr>
                    <w:pStyle w:val="divdocumentemptycellParagraph"/>
                    <w:spacing w:line="360" w:lineRule="atLeast"/>
                    <w:rPr>
                      <w:rStyle w:val="divdocumentjobdates"/>
                      <w:rFonts w:ascii="Century Gothic" w:eastAsia="Century Gothic" w:hAnsi="Century Gothic" w:cs="Century Gothic"/>
                      <w:color w:val="343434"/>
                      <w:spacing w:val="4"/>
                    </w:rPr>
                  </w:pPr>
                  <w:r>
                    <w:rPr>
                      <w:rStyle w:val="divdocumentjobdates"/>
                      <w:rFonts w:ascii="Century Gothic" w:eastAsia="Century Gothic" w:hAnsi="Century Gothic" w:cs="Century Gothic"/>
                      <w:color w:val="343434"/>
                      <w:spacing w:val="4"/>
                    </w:rPr>
                    <w:t xml:space="preserve">  </w:t>
                  </w:r>
                </w:p>
                <w:p w:rsidR="00AF06B0" w:rsidP="00F00BFE" w14:paraId="40B4EA80" w14:textId="77777777">
                  <w:pPr>
                    <w:pStyle w:val="divdocumentemptycellParagraph"/>
                    <w:spacing w:line="360" w:lineRule="atLeast"/>
                    <w:rPr>
                      <w:rStyle w:val="divdocumentjobdates"/>
                      <w:rFonts w:ascii="Century Gothic" w:eastAsia="Century Gothic" w:hAnsi="Century Gothic" w:cs="Century Gothic"/>
                      <w:color w:val="343434"/>
                      <w:spacing w:val="4"/>
                    </w:rPr>
                  </w:pPr>
                </w:p>
                <w:p w:rsidR="00AF06B0" w:rsidP="00F00BFE" w14:paraId="28DA9E63" w14:textId="77777777">
                  <w:pPr>
                    <w:pStyle w:val="divdocumentemptycellParagraph"/>
                    <w:spacing w:line="360" w:lineRule="atLeast"/>
                    <w:rPr>
                      <w:rStyle w:val="divdocumentjobdates"/>
                      <w:rFonts w:ascii="Century Gothic" w:eastAsia="Century Gothic" w:hAnsi="Century Gothic" w:cs="Century Gothic"/>
                      <w:color w:val="343434"/>
                      <w:spacing w:val="4"/>
                    </w:rPr>
                  </w:pPr>
                </w:p>
                <w:p w:rsidR="00AF06B0" w:rsidP="00F00BFE" w14:paraId="1FB5BEA8" w14:textId="77777777">
                  <w:pPr>
                    <w:pStyle w:val="divdocumentemptycellParagraph"/>
                    <w:spacing w:line="360" w:lineRule="atLeast"/>
                    <w:rPr>
                      <w:rStyle w:val="divdocumentjobdates"/>
                      <w:rFonts w:ascii="Century Gothic" w:eastAsia="Century Gothic" w:hAnsi="Century Gothic" w:cs="Century Gothic"/>
                      <w:color w:val="343434"/>
                      <w:spacing w:val="4"/>
                    </w:rPr>
                  </w:pPr>
                  <w:r>
                    <w:rPr>
                      <w:rStyle w:val="divdocumentjobdates"/>
                      <w:rFonts w:ascii="Century Gothic" w:eastAsia="Century Gothic" w:hAnsi="Century Gothic" w:cs="Century Gothic"/>
                      <w:color w:val="343434"/>
                      <w:spacing w:val="4"/>
                    </w:rPr>
                    <w:t xml:space="preserve">  </w:t>
                  </w:r>
                </w:p>
                <w:p w:rsidR="00AF06B0" w:rsidP="00F00BFE" w14:paraId="6F50F5E9" w14:textId="77777777">
                  <w:pPr>
                    <w:pStyle w:val="divdocumentemptycellParagraph"/>
                    <w:spacing w:line="360" w:lineRule="atLeast"/>
                    <w:rPr>
                      <w:rStyle w:val="divdocumentjobdates"/>
                      <w:rFonts w:ascii="Century Gothic" w:eastAsia="Century Gothic" w:hAnsi="Century Gothic" w:cs="Century Gothic"/>
                      <w:color w:val="343434"/>
                      <w:spacing w:val="4"/>
                    </w:rPr>
                  </w:pPr>
                </w:p>
                <w:p w:rsidR="00AF06B0" w:rsidP="00F00BFE" w14:paraId="0A89E635" w14:textId="77777777">
                  <w:pPr>
                    <w:pStyle w:val="divdocumentemptycellParagraph"/>
                    <w:spacing w:line="360" w:lineRule="atLeast"/>
                    <w:rPr>
                      <w:rStyle w:val="divdocumentjobdates"/>
                      <w:rFonts w:ascii="Century Gothic" w:eastAsia="Century Gothic" w:hAnsi="Century Gothic" w:cs="Century Gothic"/>
                      <w:color w:val="343434"/>
                      <w:spacing w:val="4"/>
                    </w:rPr>
                  </w:pPr>
                </w:p>
                <w:p w:rsidR="00AF06B0" w:rsidP="00F00BFE" w14:paraId="344CFC7D" w14:textId="77777777">
                  <w:pPr>
                    <w:pStyle w:val="divdocumentemptycellParagraph"/>
                    <w:spacing w:line="360" w:lineRule="atLeast"/>
                    <w:rPr>
                      <w:rStyle w:val="divdocumentjobdates"/>
                      <w:rFonts w:ascii="Century Gothic" w:eastAsia="Century Gothic" w:hAnsi="Century Gothic" w:cs="Century Gothic"/>
                      <w:color w:val="343434"/>
                      <w:spacing w:val="4"/>
                    </w:rPr>
                  </w:pPr>
                </w:p>
                <w:p w:rsidR="00AF06B0" w:rsidP="00F00BFE" w14:paraId="11143B73" w14:textId="77777777">
                  <w:pPr>
                    <w:pStyle w:val="divdocumentemptycellParagraph"/>
                    <w:spacing w:line="360" w:lineRule="atLeast"/>
                    <w:rPr>
                      <w:rStyle w:val="divdocumentjobdates"/>
                      <w:rFonts w:ascii="Century Gothic" w:eastAsia="Century Gothic" w:hAnsi="Century Gothic" w:cs="Century Gothic"/>
                      <w:color w:val="343434"/>
                      <w:spacing w:val="4"/>
                    </w:rPr>
                  </w:pPr>
                </w:p>
                <w:p w:rsidR="00AF06B0" w:rsidP="00F00BFE" w14:paraId="63D265A5" w14:textId="77777777">
                  <w:pPr>
                    <w:pStyle w:val="divdocumentemptycellParagraph"/>
                    <w:spacing w:line="360" w:lineRule="atLeast"/>
                    <w:rPr>
                      <w:rStyle w:val="divdocumentjobdates"/>
                      <w:rFonts w:ascii="Century Gothic" w:eastAsia="Century Gothic" w:hAnsi="Century Gothic" w:cs="Century Gothic"/>
                      <w:color w:val="343434"/>
                      <w:spacing w:val="4"/>
                    </w:rPr>
                  </w:pPr>
                  <w:r>
                    <w:rPr>
                      <w:rStyle w:val="divdocumentjobdates"/>
                      <w:rFonts w:ascii="Century Gothic" w:eastAsia="Century Gothic" w:hAnsi="Century Gothic" w:cs="Century Gothic"/>
                      <w:color w:val="343434"/>
                      <w:spacing w:val="4"/>
                    </w:rPr>
                    <w:t xml:space="preserve"> </w:t>
                  </w:r>
                </w:p>
                <w:p w:rsidR="00AF06B0" w:rsidP="00F00BFE" w14:paraId="1FC68BE5" w14:textId="77777777">
                  <w:pPr>
                    <w:pStyle w:val="divdocumentemptycellParagraph"/>
                    <w:spacing w:line="360" w:lineRule="atLeast"/>
                    <w:rPr>
                      <w:rStyle w:val="divdocumentjobdates"/>
                      <w:rFonts w:ascii="Century Gothic" w:eastAsia="Century Gothic" w:hAnsi="Century Gothic" w:cs="Century Gothic"/>
                      <w:color w:val="343434"/>
                      <w:spacing w:val="4"/>
                    </w:rPr>
                  </w:pPr>
                </w:p>
                <w:p w:rsidR="00AF06B0" w:rsidP="00F00BFE" w14:paraId="32DF0296" w14:textId="77777777">
                  <w:pPr>
                    <w:pStyle w:val="divdocumentemptycellParagraph"/>
                    <w:spacing w:line="360" w:lineRule="atLeast"/>
                    <w:rPr>
                      <w:rStyle w:val="divdocumentjobdates"/>
                      <w:rFonts w:ascii="Century Gothic" w:eastAsia="Century Gothic" w:hAnsi="Century Gothic" w:cs="Century Gothic"/>
                      <w:color w:val="343434"/>
                      <w:spacing w:val="4"/>
                    </w:rPr>
                  </w:pPr>
                </w:p>
                <w:p w:rsidR="001F1AC7" w:rsidP="00F00BFE" w14:paraId="7119F9B0" w14:textId="2C1EDB5C">
                  <w:pPr>
                    <w:pStyle w:val="divdocumentemptycellParagraph"/>
                    <w:spacing w:line="360" w:lineRule="atLeast"/>
                    <w:rPr>
                      <w:rStyle w:val="divdocumentjobdates"/>
                      <w:rFonts w:ascii="Century Gothic" w:eastAsia="Century Gothic" w:hAnsi="Century Gothic" w:cs="Century Gothic"/>
                      <w:color w:val="343434"/>
                      <w:spacing w:val="4"/>
                    </w:rPr>
                  </w:pPr>
                  <w:r>
                    <w:rPr>
                      <w:rStyle w:val="divdocumentjobdates"/>
                      <w:rFonts w:ascii="Century Gothic" w:eastAsia="Century Gothic" w:hAnsi="Century Gothic" w:cs="Century Gothic"/>
                      <w:color w:val="343434"/>
                      <w:spacing w:val="4"/>
                    </w:rPr>
                    <w:t xml:space="preserve">   </w:t>
                  </w:r>
                  <w:r>
                    <w:rPr>
                      <w:rStyle w:val="divdocumentjobdates"/>
                      <w:rFonts w:ascii="Century Gothic" w:eastAsia="Century Gothic" w:hAnsi="Century Gothic" w:cs="Century Gothic"/>
                      <w:color w:val="343434"/>
                      <w:spacing w:val="4"/>
                    </w:rPr>
                    <w:t>2021-06-</w:t>
                  </w:r>
                </w:p>
                <w:p w:rsidR="001F1AC7" w:rsidP="00F00BFE" w14:paraId="73DA2B30" w14:textId="68443052">
                  <w:pPr>
                    <w:pStyle w:val="divdocumentemptycellParagraph"/>
                    <w:spacing w:line="360" w:lineRule="atLeast"/>
                    <w:rPr>
                      <w:rStyle w:val="divdocumentjobdates"/>
                      <w:rFonts w:ascii="Century Gothic" w:eastAsia="Century Gothic" w:hAnsi="Century Gothic" w:cs="Century Gothic"/>
                      <w:color w:val="343434"/>
                      <w:spacing w:val="4"/>
                    </w:rPr>
                  </w:pPr>
                  <w:r>
                    <w:rPr>
                      <w:rStyle w:val="divdocumentjobdates"/>
                      <w:rFonts w:ascii="Century Gothic" w:eastAsia="Century Gothic" w:hAnsi="Century Gothic" w:cs="Century Gothic"/>
                      <w:color w:val="343434"/>
                      <w:spacing w:val="4"/>
                    </w:rPr>
                    <w:t xml:space="preserve">   </w:t>
                  </w:r>
                  <w:r w:rsidR="00AF06B0">
                    <w:rPr>
                      <w:rStyle w:val="divdocumentjobdates"/>
                      <w:rFonts w:ascii="Century Gothic" w:eastAsia="Century Gothic" w:hAnsi="Century Gothic" w:cs="Century Gothic"/>
                      <w:color w:val="343434"/>
                      <w:spacing w:val="4"/>
                    </w:rPr>
                    <w:t>2022-09</w:t>
                  </w:r>
                </w:p>
                <w:p w:rsidR="001F1AC7" w:rsidP="00F00BFE" w14:paraId="0E44B816" w14:textId="77777777">
                  <w:pPr>
                    <w:pStyle w:val="divdocumentemptycellParagraph"/>
                    <w:spacing w:line="360" w:lineRule="atLeast"/>
                    <w:rPr>
                      <w:rStyle w:val="divdocumentjobdates"/>
                      <w:rFonts w:ascii="Century Gothic" w:eastAsia="Century Gothic" w:hAnsi="Century Gothic" w:cs="Century Gothic"/>
                      <w:color w:val="343434"/>
                      <w:spacing w:val="4"/>
                    </w:rPr>
                  </w:pPr>
                </w:p>
                <w:p w:rsidR="001F1AC7" w:rsidP="00F00BFE" w14:paraId="08BCFAF3" w14:textId="77777777">
                  <w:pPr>
                    <w:pStyle w:val="divdocumentemptycellParagraph"/>
                    <w:spacing w:line="360" w:lineRule="atLeast"/>
                    <w:rPr>
                      <w:rStyle w:val="divdocumentjobdates"/>
                      <w:rFonts w:ascii="Century Gothic" w:eastAsia="Century Gothic" w:hAnsi="Century Gothic" w:cs="Century Gothic"/>
                      <w:color w:val="343434"/>
                      <w:spacing w:val="4"/>
                    </w:rPr>
                  </w:pPr>
                </w:p>
                <w:p w:rsidR="001F1AC7" w:rsidP="00F00BFE" w14:paraId="2CD455B3" w14:textId="77777777">
                  <w:pPr>
                    <w:pStyle w:val="divdocumentemptycellParagraph"/>
                    <w:spacing w:line="360" w:lineRule="atLeast"/>
                    <w:rPr>
                      <w:rStyle w:val="divdocumentjobdates"/>
                      <w:rFonts w:ascii="Century Gothic" w:eastAsia="Century Gothic" w:hAnsi="Century Gothic" w:cs="Century Gothic"/>
                      <w:color w:val="343434"/>
                      <w:spacing w:val="4"/>
                    </w:rPr>
                  </w:pPr>
                </w:p>
                <w:p w:rsidR="001F1AC7" w:rsidP="00F00BFE" w14:paraId="425CF7BF" w14:textId="77777777">
                  <w:pPr>
                    <w:pStyle w:val="divdocumentemptycellParagraph"/>
                    <w:spacing w:line="360" w:lineRule="atLeast"/>
                    <w:rPr>
                      <w:rStyle w:val="divdocumentjobdates"/>
                      <w:rFonts w:ascii="Century Gothic" w:eastAsia="Century Gothic" w:hAnsi="Century Gothic" w:cs="Century Gothic"/>
                      <w:color w:val="343434"/>
                      <w:spacing w:val="4"/>
                    </w:rPr>
                  </w:pPr>
                </w:p>
                <w:p w:rsidR="001F1AC7" w:rsidP="00F00BFE" w14:paraId="27026BEB" w14:textId="77777777">
                  <w:pPr>
                    <w:pStyle w:val="divdocumentemptycellParagraph"/>
                    <w:spacing w:line="360" w:lineRule="atLeast"/>
                    <w:rPr>
                      <w:rStyle w:val="divdocumentjobdates"/>
                      <w:rFonts w:ascii="Century Gothic" w:eastAsia="Century Gothic" w:hAnsi="Century Gothic" w:cs="Century Gothic"/>
                      <w:color w:val="343434"/>
                      <w:spacing w:val="4"/>
                    </w:rPr>
                  </w:pPr>
                </w:p>
                <w:p w:rsidR="009E06F6" w:rsidP="00F00BFE" w14:paraId="72D94741" w14:textId="77777777">
                  <w:pPr>
                    <w:pStyle w:val="divdocumentemptycellParagraph"/>
                    <w:spacing w:line="360" w:lineRule="atLeast"/>
                    <w:rPr>
                      <w:rStyle w:val="divdocumentjobdates"/>
                      <w:rFonts w:ascii="Century Gothic" w:eastAsia="Century Gothic" w:hAnsi="Century Gothic" w:cs="Century Gothic"/>
                      <w:color w:val="343434"/>
                      <w:spacing w:val="4"/>
                    </w:rPr>
                  </w:pPr>
                </w:p>
                <w:p w:rsidR="009E06F6" w:rsidP="00F00BFE" w14:paraId="6080B741" w14:textId="77777777">
                  <w:pPr>
                    <w:pStyle w:val="divdocumentemptycellParagraph"/>
                    <w:spacing w:line="360" w:lineRule="atLeast"/>
                    <w:rPr>
                      <w:rStyle w:val="divdocumentjobdates"/>
                      <w:rFonts w:ascii="Century Gothic" w:eastAsia="Century Gothic" w:hAnsi="Century Gothic" w:cs="Century Gothic"/>
                      <w:color w:val="343434"/>
                      <w:spacing w:val="4"/>
                    </w:rPr>
                  </w:pPr>
                </w:p>
                <w:p w:rsidR="009E06F6" w:rsidP="00F00BFE" w14:paraId="2726216B" w14:textId="77777777">
                  <w:pPr>
                    <w:pStyle w:val="divdocumentemptycellParagraph"/>
                    <w:spacing w:line="360" w:lineRule="atLeast"/>
                    <w:rPr>
                      <w:rStyle w:val="divdocumentjobdates"/>
                      <w:rFonts w:ascii="Century Gothic" w:eastAsia="Century Gothic" w:hAnsi="Century Gothic" w:cs="Century Gothic"/>
                      <w:color w:val="343434"/>
                      <w:spacing w:val="4"/>
                    </w:rPr>
                  </w:pPr>
                </w:p>
                <w:p w:rsidR="00F00BFE" w:rsidP="00F00BFE" w14:paraId="201A5938" w14:textId="740A166F">
                  <w:pPr>
                    <w:pStyle w:val="divdocumentemptycellParagraph"/>
                    <w:spacing w:line="360" w:lineRule="atLeast"/>
                    <w:rPr>
                      <w:rStyle w:val="divdocumentjobdates"/>
                      <w:rFonts w:ascii="Century Gothic" w:eastAsia="Century Gothic" w:hAnsi="Century Gothic" w:cs="Century Gothic"/>
                      <w:color w:val="343434"/>
                      <w:spacing w:val="4"/>
                    </w:rPr>
                  </w:pPr>
                  <w:r>
                    <w:rPr>
                      <w:rStyle w:val="divdocumentjobdates"/>
                      <w:rFonts w:ascii="Century Gothic" w:eastAsia="Century Gothic" w:hAnsi="Century Gothic" w:cs="Century Gothic"/>
                      <w:color w:val="343434"/>
                      <w:spacing w:val="4"/>
                    </w:rPr>
                    <w:t xml:space="preserve">   </w:t>
                  </w:r>
                  <w:r>
                    <w:rPr>
                      <w:rStyle w:val="divdocumentjobdates"/>
                      <w:rFonts w:ascii="Century Gothic" w:eastAsia="Century Gothic" w:hAnsi="Century Gothic" w:cs="Century Gothic"/>
                      <w:color w:val="343434"/>
                      <w:spacing w:val="4"/>
                    </w:rPr>
                    <w:t>20</w:t>
                  </w:r>
                  <w:r w:rsidR="00CE654A">
                    <w:rPr>
                      <w:rStyle w:val="divdocumentjobdates"/>
                      <w:rFonts w:ascii="Century Gothic" w:eastAsia="Century Gothic" w:hAnsi="Century Gothic" w:cs="Century Gothic"/>
                      <w:color w:val="343434"/>
                      <w:spacing w:val="4"/>
                    </w:rPr>
                    <w:t>20</w:t>
                  </w:r>
                  <w:r>
                    <w:rPr>
                      <w:rStyle w:val="divdocumentjobdates"/>
                      <w:rFonts w:ascii="Century Gothic" w:eastAsia="Century Gothic" w:hAnsi="Century Gothic" w:cs="Century Gothic"/>
                      <w:color w:val="343434"/>
                      <w:spacing w:val="4"/>
                    </w:rPr>
                    <w:t>-11-</w:t>
                  </w:r>
                </w:p>
                <w:p w:rsidR="00F00BFE" w:rsidRPr="00F00BFE" w:rsidP="00F00BFE" w14:paraId="230E7479" w14:textId="6D40302E">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jobdates"/>
                      <w:rFonts w:eastAsia="Century Gothic"/>
                    </w:rPr>
                    <w:t xml:space="preserve">    </w:t>
                  </w:r>
                  <w:r w:rsidR="00E3035F">
                    <w:rPr>
                      <w:rStyle w:val="divdocumentjobdates"/>
                      <w:rFonts w:ascii="Century Gothic" w:eastAsia="Century Gothic" w:hAnsi="Century Gothic"/>
                    </w:rPr>
                    <w:t>2021-</w:t>
                  </w:r>
                  <w:r w:rsidR="00E004A2">
                    <w:rPr>
                      <w:rStyle w:val="divdocumentjobdates"/>
                      <w:rFonts w:ascii="Century Gothic" w:eastAsia="Century Gothic" w:hAnsi="Century Gothic"/>
                    </w:rPr>
                    <w:t>06</w:t>
                  </w:r>
                </w:p>
              </w:tc>
              <w:tc>
                <w:tcPr>
                  <w:tcW w:w="520" w:type="dxa"/>
                  <w:tcMar>
                    <w:top w:w="0" w:type="dxa"/>
                    <w:left w:w="0" w:type="dxa"/>
                    <w:bottom w:w="0" w:type="dxa"/>
                    <w:right w:w="0" w:type="dxa"/>
                  </w:tcMar>
                  <w:hideMark/>
                </w:tcPr>
                <w:p w:rsidR="00F00BFE" w:rsidP="00F00BFE" w14:paraId="7C971D78" w14:textId="7AB8D3CB">
                  <w:pPr>
                    <w:pStyle w:val="divdocumentemptycellParagraph"/>
                    <w:spacing w:line="360" w:lineRule="atLeast"/>
                    <w:rPr>
                      <w:rStyle w:val="divdocumentright-boxpaddedlinedate-content"/>
                      <w:rFonts w:ascii="Century Gothic" w:eastAsia="Century Gothic" w:hAnsi="Century Gothic" w:cs="Century Gothic"/>
                      <w:color w:val="343434"/>
                      <w:spacing w:val="4"/>
                      <w:sz w:val="22"/>
                      <w:szCs w:val="22"/>
                    </w:rPr>
                  </w:pPr>
                  <w:r>
                    <w:rPr>
                      <w:rStyle w:val="divdocumentright-boxdatetablepindcell"/>
                      <w:rFonts w:ascii="Century Gothic" w:eastAsia="Century Gothic" w:hAnsi="Century Gothic" w:cs="Century Gothic"/>
                      <w:color w:val="343434"/>
                      <w:spacing w:val="4"/>
                      <w:sz w:val="22"/>
                      <w:szCs w:val="22"/>
                    </w:rPr>
                    <w:t> </w:t>
                  </w:r>
                  <w:r w:rsidR="001F1AC7">
                    <w:rPr>
                      <w:rStyle w:val="divdocumentright-boxdatetablepindcell"/>
                      <w:rFonts w:ascii="Century Gothic" w:eastAsia="Century Gothic" w:hAnsi="Century Gothic" w:cs="Century Gothic"/>
                      <w:color w:val="343434"/>
                      <w:spacing w:val="4"/>
                      <w:sz w:val="22"/>
                      <w:szCs w:val="22"/>
                    </w:rPr>
                    <w:t xml:space="preserve">    </w:t>
                  </w:r>
                </w:p>
              </w:tc>
              <w:tc>
                <w:tcPr>
                  <w:tcW w:w="6440" w:type="dxa"/>
                  <w:tcMar>
                    <w:top w:w="0" w:type="dxa"/>
                    <w:left w:w="0" w:type="dxa"/>
                    <w:bottom w:w="0" w:type="dxa"/>
                    <w:right w:w="0" w:type="dxa"/>
                  </w:tcMar>
                  <w:hideMark/>
                </w:tcPr>
                <w:p w:rsidR="00AF06B0" w:rsidP="00F00BFE" w14:paraId="6994F321" w14:textId="09321E0C">
                  <w:pPr>
                    <w:pStyle w:val="divdocumentright-boxsectionexperiencesinglecolumnpaddedline"/>
                    <w:spacing w:line="360" w:lineRule="atLeast"/>
                    <w:ind w:right="300"/>
                    <w:rPr>
                      <w:rStyle w:val="divdocumentjobtitle"/>
                      <w:rFonts w:ascii="Century Gothic" w:eastAsia="Century Gothic" w:hAnsi="Century Gothic" w:cs="Century Gothic"/>
                      <w:b/>
                      <w:bCs/>
                      <w:color w:val="343434"/>
                      <w:spacing w:val="4"/>
                    </w:rPr>
                  </w:pPr>
                  <w:r>
                    <w:rPr>
                      <w:rStyle w:val="divdocumentjobtitle"/>
                      <w:rFonts w:ascii="Century Gothic" w:eastAsia="Century Gothic" w:hAnsi="Century Gothic" w:cs="Century Gothic"/>
                      <w:b/>
                      <w:bCs/>
                      <w:color w:val="343434"/>
                      <w:spacing w:val="4"/>
                    </w:rPr>
                    <w:t>Database Reliability Engineer (DBRE)</w:t>
                  </w:r>
                </w:p>
                <w:p w:rsidR="00AF06B0" w:rsidP="00F00BFE" w14:paraId="1D9EC1B6" w14:textId="14B1B2F1">
                  <w:pPr>
                    <w:pStyle w:val="divdocumentright-boxsectionexperiencesinglecolumnpaddedline"/>
                    <w:spacing w:line="360" w:lineRule="atLeast"/>
                    <w:ind w:right="300"/>
                    <w:rPr>
                      <w:rStyle w:val="divdocumentjobtitle"/>
                      <w:rFonts w:ascii="Century Gothic" w:eastAsia="Century Gothic" w:hAnsi="Century Gothic" w:cs="Century Gothic"/>
                      <w:i/>
                      <w:iCs/>
                      <w:color w:val="343434"/>
                      <w:spacing w:val="4"/>
                      <w:sz w:val="22"/>
                      <w:szCs w:val="22"/>
                    </w:rPr>
                  </w:pPr>
                  <w:r w:rsidRPr="00AF06B0">
                    <w:rPr>
                      <w:rStyle w:val="divdocumentjobtitle"/>
                      <w:rFonts w:ascii="Century Gothic" w:eastAsia="Century Gothic" w:hAnsi="Century Gothic" w:cs="Century Gothic"/>
                      <w:i/>
                      <w:iCs/>
                      <w:color w:val="343434"/>
                      <w:spacing w:val="4"/>
                      <w:sz w:val="22"/>
                      <w:szCs w:val="22"/>
                    </w:rPr>
                    <w:t>Grab GRECO LLP</w:t>
                  </w:r>
                  <w:r>
                    <w:rPr>
                      <w:rStyle w:val="divdocumentjobtitle"/>
                      <w:rFonts w:ascii="Century Gothic" w:eastAsia="Century Gothic" w:hAnsi="Century Gothic" w:cs="Century Gothic"/>
                      <w:i/>
                      <w:iCs/>
                      <w:color w:val="343434"/>
                      <w:spacing w:val="4"/>
                      <w:sz w:val="22"/>
                      <w:szCs w:val="22"/>
                    </w:rPr>
                    <w:t>, Bangalore</w:t>
                  </w:r>
                </w:p>
                <w:p w:rsidR="00AF06B0" w:rsidP="00F00BFE" w14:paraId="002A8C6A" w14:textId="7B596F35">
                  <w:pPr>
                    <w:pStyle w:val="divdocumentright-boxsectionexperiencesinglecolumnpaddedline"/>
                    <w:spacing w:line="360" w:lineRule="atLeast"/>
                    <w:ind w:right="300"/>
                    <w:rPr>
                      <w:rStyle w:val="divdocumentjobtitle"/>
                      <w:rFonts w:ascii="Century Gothic" w:eastAsia="Century Gothic" w:hAnsi="Century Gothic" w:cs="Century Gothic"/>
                      <w:i/>
                      <w:iCs/>
                      <w:color w:val="343434"/>
                      <w:spacing w:val="4"/>
                      <w:sz w:val="22"/>
                      <w:szCs w:val="22"/>
                    </w:rPr>
                  </w:pPr>
                </w:p>
                <w:p w:rsidR="00AF06B0" w:rsidP="00AF06B0" w14:paraId="47ED8344" w14:textId="296D678B">
                  <w:pPr>
                    <w:pStyle w:val="divdocumentright-boxsectionexperiencesinglecolumnpaddedline"/>
                    <w:numPr>
                      <w:ilvl w:val="0"/>
                      <w:numId w:val="9"/>
                    </w:numPr>
                    <w:spacing w:line="360" w:lineRule="atLeast"/>
                    <w:ind w:right="300"/>
                    <w:rPr>
                      <w:rStyle w:val="divdocumentjobtitle"/>
                      <w:rFonts w:ascii="Century Gothic" w:eastAsia="Century Gothic" w:hAnsi="Century Gothic" w:cs="Century Gothic"/>
                      <w:i/>
                      <w:iCs/>
                      <w:color w:val="343434"/>
                      <w:spacing w:val="4"/>
                      <w:sz w:val="22"/>
                      <w:szCs w:val="22"/>
                    </w:rPr>
                  </w:pPr>
                  <w:r>
                    <w:rPr>
                      <w:rStyle w:val="divdocumentjobtitle"/>
                      <w:rFonts w:ascii="Century Gothic" w:eastAsia="Century Gothic" w:hAnsi="Century Gothic" w:cs="Century Gothic"/>
                      <w:i/>
                      <w:iCs/>
                      <w:color w:val="343434"/>
                      <w:spacing w:val="4"/>
                      <w:sz w:val="22"/>
                      <w:szCs w:val="22"/>
                    </w:rPr>
                    <w:t>Upgrade and Maintain MySQL Databases and co-ordinate with different app teams.</w:t>
                  </w:r>
                </w:p>
                <w:p w:rsidR="00AF06B0" w:rsidP="00AF06B0" w14:paraId="77744E6B" w14:textId="6529F5BE">
                  <w:pPr>
                    <w:pStyle w:val="divdocumentright-boxsectionexperiencesinglecolumnpaddedline"/>
                    <w:numPr>
                      <w:ilvl w:val="0"/>
                      <w:numId w:val="9"/>
                    </w:numPr>
                    <w:spacing w:line="360" w:lineRule="atLeast"/>
                    <w:ind w:right="300"/>
                    <w:rPr>
                      <w:rStyle w:val="divdocumentjobtitle"/>
                      <w:rFonts w:ascii="Century Gothic" w:eastAsia="Century Gothic" w:hAnsi="Century Gothic" w:cs="Century Gothic"/>
                      <w:i/>
                      <w:iCs/>
                      <w:color w:val="343434"/>
                      <w:spacing w:val="4"/>
                      <w:sz w:val="22"/>
                      <w:szCs w:val="22"/>
                    </w:rPr>
                  </w:pPr>
                  <w:r>
                    <w:rPr>
                      <w:rStyle w:val="divdocumentjobtitle"/>
                      <w:rFonts w:ascii="Century Gothic" w:eastAsia="Century Gothic" w:hAnsi="Century Gothic" w:cs="Century Gothic"/>
                      <w:i/>
                      <w:iCs/>
                      <w:color w:val="343434"/>
                      <w:spacing w:val="4"/>
                      <w:sz w:val="22"/>
                      <w:szCs w:val="22"/>
                    </w:rPr>
                    <w:t>Weekly 24*7 Support and respond to outages and Incidents</w:t>
                  </w:r>
                </w:p>
                <w:p w:rsidR="00AF06B0" w:rsidP="00AF06B0" w14:paraId="15C56759" w14:textId="1D559F26">
                  <w:pPr>
                    <w:pStyle w:val="divdocumentright-boxsectionexperiencesinglecolumnpaddedline"/>
                    <w:numPr>
                      <w:ilvl w:val="0"/>
                      <w:numId w:val="9"/>
                    </w:numPr>
                    <w:spacing w:line="360" w:lineRule="atLeast"/>
                    <w:ind w:right="300"/>
                    <w:rPr>
                      <w:rStyle w:val="divdocumentjobtitle"/>
                      <w:rFonts w:ascii="Century Gothic" w:eastAsia="Century Gothic" w:hAnsi="Century Gothic" w:cs="Century Gothic"/>
                      <w:i/>
                      <w:iCs/>
                      <w:color w:val="343434"/>
                      <w:spacing w:val="4"/>
                      <w:sz w:val="22"/>
                      <w:szCs w:val="22"/>
                    </w:rPr>
                  </w:pPr>
                  <w:r>
                    <w:rPr>
                      <w:rStyle w:val="divdocumentjobtitle"/>
                      <w:rFonts w:ascii="Century Gothic" w:eastAsia="Century Gothic" w:hAnsi="Century Gothic" w:cs="Century Gothic"/>
                      <w:i/>
                      <w:iCs/>
                      <w:color w:val="343434"/>
                      <w:spacing w:val="4"/>
                      <w:sz w:val="22"/>
                      <w:szCs w:val="22"/>
                    </w:rPr>
                    <w:t>Migration of MySQL databases on bare metals to AWS RDS</w:t>
                  </w:r>
                </w:p>
                <w:p w:rsidR="00AF06B0" w:rsidP="00AF06B0" w14:paraId="78C728A7" w14:textId="03121403">
                  <w:pPr>
                    <w:pStyle w:val="divdocumentright-boxsectionexperiencesinglecolumnpaddedline"/>
                    <w:numPr>
                      <w:ilvl w:val="0"/>
                      <w:numId w:val="9"/>
                    </w:numPr>
                    <w:spacing w:line="360" w:lineRule="atLeast"/>
                    <w:ind w:right="300"/>
                    <w:rPr>
                      <w:rStyle w:val="divdocumentjobtitle"/>
                      <w:rFonts w:ascii="Century Gothic" w:eastAsia="Century Gothic" w:hAnsi="Century Gothic" w:cs="Century Gothic"/>
                      <w:i/>
                      <w:iCs/>
                      <w:color w:val="343434"/>
                      <w:spacing w:val="4"/>
                      <w:sz w:val="22"/>
                      <w:szCs w:val="22"/>
                    </w:rPr>
                  </w:pPr>
                  <w:r>
                    <w:rPr>
                      <w:rStyle w:val="divdocumentjobtitle"/>
                      <w:rFonts w:ascii="Century Gothic" w:eastAsia="Century Gothic" w:hAnsi="Century Gothic" w:cs="Century Gothic"/>
                      <w:i/>
                      <w:iCs/>
                      <w:color w:val="343434"/>
                      <w:spacing w:val="4"/>
                      <w:sz w:val="22"/>
                      <w:szCs w:val="22"/>
                    </w:rPr>
                    <w:t>Performance troubleshooting and taking measures to mitigate degradation in performance</w:t>
                  </w:r>
                </w:p>
                <w:p w:rsidR="00AF06B0" w:rsidP="00AF06B0" w14:paraId="67965E6D" w14:textId="524F4077">
                  <w:pPr>
                    <w:pStyle w:val="divdocumentright-boxsectionexperiencesinglecolumnpaddedline"/>
                    <w:numPr>
                      <w:ilvl w:val="0"/>
                      <w:numId w:val="9"/>
                    </w:numPr>
                    <w:spacing w:line="360" w:lineRule="atLeast"/>
                    <w:ind w:right="300"/>
                    <w:rPr>
                      <w:rStyle w:val="divdocumentjobtitle"/>
                      <w:rFonts w:ascii="Century Gothic" w:eastAsia="Century Gothic" w:hAnsi="Century Gothic" w:cs="Century Gothic"/>
                      <w:i/>
                      <w:iCs/>
                      <w:color w:val="343434"/>
                      <w:spacing w:val="4"/>
                      <w:sz w:val="22"/>
                      <w:szCs w:val="22"/>
                    </w:rPr>
                  </w:pPr>
                  <w:r>
                    <w:rPr>
                      <w:rStyle w:val="divdocumentjobtitle"/>
                      <w:rFonts w:ascii="Century Gothic" w:eastAsia="Century Gothic" w:hAnsi="Century Gothic" w:cs="Century Gothic"/>
                      <w:i/>
                      <w:iCs/>
                      <w:color w:val="343434"/>
                      <w:spacing w:val="4"/>
                      <w:sz w:val="22"/>
                      <w:szCs w:val="22"/>
                    </w:rPr>
                    <w:t>Ensure database and the app team/customers can operate without disruption to the services</w:t>
                  </w:r>
                </w:p>
                <w:p w:rsidR="00AF06B0" w:rsidRPr="00AF06B0" w:rsidP="00F00BFE" w14:paraId="59DFEC4C" w14:textId="7AD9252E">
                  <w:pPr>
                    <w:pStyle w:val="divdocumentright-boxsectionexperiencesinglecolumnpaddedline"/>
                    <w:spacing w:line="360" w:lineRule="atLeast"/>
                    <w:ind w:right="300"/>
                    <w:rPr>
                      <w:rStyle w:val="divdocumentjobtitle"/>
                      <w:rFonts w:ascii="Century Gothic" w:eastAsia="Century Gothic" w:hAnsi="Century Gothic" w:cs="Century Gothic"/>
                      <w:i/>
                      <w:iCs/>
                      <w:color w:val="343434"/>
                      <w:spacing w:val="4"/>
                      <w:sz w:val="22"/>
                      <w:szCs w:val="22"/>
                    </w:rPr>
                  </w:pPr>
                  <w:r>
                    <w:rPr>
                      <w:rStyle w:val="divdocumentjobtitle"/>
                      <w:rFonts w:ascii="Century Gothic" w:eastAsia="Century Gothic" w:hAnsi="Century Gothic" w:cs="Century Gothic"/>
                      <w:i/>
                      <w:iCs/>
                      <w:color w:val="343434"/>
                      <w:spacing w:val="4"/>
                      <w:sz w:val="22"/>
                      <w:szCs w:val="22"/>
                    </w:rPr>
                    <w:t xml:space="preserve"> </w:t>
                  </w:r>
                </w:p>
                <w:p w:rsidR="001F1AC7" w:rsidP="00F00BFE" w14:paraId="18944A0E" w14:textId="6A7B60BB">
                  <w:pPr>
                    <w:pStyle w:val="divdocumentright-boxsectionexperiencesinglecolumnpaddedline"/>
                    <w:spacing w:line="360" w:lineRule="atLeast"/>
                    <w:ind w:right="300"/>
                    <w:rPr>
                      <w:rStyle w:val="divdocumentjobtitle"/>
                      <w:rFonts w:ascii="Century Gothic" w:eastAsia="Century Gothic" w:hAnsi="Century Gothic" w:cs="Century Gothic"/>
                      <w:b/>
                      <w:bCs/>
                      <w:color w:val="343434"/>
                      <w:spacing w:val="4"/>
                    </w:rPr>
                  </w:pPr>
                  <w:r>
                    <w:rPr>
                      <w:rStyle w:val="divdocumentjobtitle"/>
                      <w:rFonts w:ascii="Century Gothic" w:eastAsia="Century Gothic" w:hAnsi="Century Gothic" w:cs="Century Gothic"/>
                      <w:b/>
                      <w:bCs/>
                      <w:color w:val="343434"/>
                      <w:spacing w:val="4"/>
                    </w:rPr>
                    <w:t>MySQL DBA</w:t>
                  </w:r>
                </w:p>
                <w:p w:rsidR="001F1AC7" w:rsidRPr="001F1AC7" w:rsidP="00F00BFE" w14:paraId="38E2A476" w14:textId="7B7BCD97">
                  <w:pPr>
                    <w:pStyle w:val="divdocumentright-boxsectionexperiencesinglecolumnpaddedline"/>
                    <w:spacing w:line="360" w:lineRule="atLeast"/>
                    <w:ind w:right="300"/>
                    <w:rPr>
                      <w:rStyle w:val="divdocumentjobtitle"/>
                      <w:rFonts w:ascii="Century Gothic" w:eastAsia="Century Gothic" w:hAnsi="Century Gothic" w:cs="Century Gothic"/>
                      <w:i/>
                      <w:iCs/>
                      <w:color w:val="343434"/>
                      <w:spacing w:val="4"/>
                      <w:sz w:val="22"/>
                      <w:szCs w:val="22"/>
                    </w:rPr>
                  </w:pPr>
                  <w:r w:rsidRPr="001F1AC7">
                    <w:rPr>
                      <w:rStyle w:val="divdocumentjobtitle"/>
                      <w:rFonts w:ascii="Century Gothic" w:eastAsia="Century Gothic" w:hAnsi="Century Gothic" w:cs="Century Gothic"/>
                      <w:i/>
                      <w:iCs/>
                      <w:color w:val="343434"/>
                      <w:spacing w:val="4"/>
                      <w:sz w:val="22"/>
                      <w:szCs w:val="22"/>
                    </w:rPr>
                    <w:t xml:space="preserve">Cognizant Technology </w:t>
                  </w:r>
                  <w:r w:rsidRPr="001F1AC7" w:rsidR="00F65BEA">
                    <w:rPr>
                      <w:rStyle w:val="divdocumentjobtitle"/>
                      <w:rFonts w:ascii="Century Gothic" w:eastAsia="Century Gothic" w:hAnsi="Century Gothic" w:cs="Century Gothic"/>
                      <w:i/>
                      <w:iCs/>
                      <w:color w:val="343434"/>
                      <w:spacing w:val="4"/>
                      <w:sz w:val="22"/>
                      <w:szCs w:val="22"/>
                    </w:rPr>
                    <w:t>Solutions, Bangalore</w:t>
                  </w:r>
                </w:p>
                <w:p w:rsidR="001F1AC7" w:rsidP="00F00BFE" w14:paraId="56773C18" w14:textId="374938CA">
                  <w:pPr>
                    <w:pStyle w:val="divdocumentright-boxsectionexperiencesinglecolumnpaddedline"/>
                    <w:spacing w:line="360" w:lineRule="atLeast"/>
                    <w:ind w:right="300"/>
                    <w:rPr>
                      <w:rStyle w:val="divdocumentjobtitle"/>
                      <w:rFonts w:ascii="Century Gothic" w:eastAsia="Century Gothic" w:hAnsi="Century Gothic" w:cs="Century Gothic"/>
                      <w:b/>
                      <w:bCs/>
                      <w:color w:val="343434"/>
                      <w:spacing w:val="4"/>
                    </w:rPr>
                  </w:pPr>
                </w:p>
                <w:p w:rsidR="001F1AC7" w:rsidP="001F1AC7" w14:paraId="0F146F95" w14:textId="2B28D1B5">
                  <w:pPr>
                    <w:pStyle w:val="divdocumentright-boxsectionexperiencesinglecolumnpaddedline"/>
                    <w:numPr>
                      <w:ilvl w:val="0"/>
                      <w:numId w:val="8"/>
                    </w:numPr>
                    <w:spacing w:line="360" w:lineRule="atLeast"/>
                    <w:ind w:right="300"/>
                    <w:rPr>
                      <w:rStyle w:val="divdocumentjobtitle"/>
                      <w:rFonts w:ascii="Century Gothic" w:eastAsia="Century Gothic" w:hAnsi="Century Gothic" w:cs="Century Gothic"/>
                      <w:i/>
                      <w:iCs/>
                      <w:color w:val="343434"/>
                      <w:spacing w:val="4"/>
                      <w:sz w:val="22"/>
                      <w:szCs w:val="22"/>
                    </w:rPr>
                  </w:pPr>
                  <w:r w:rsidRPr="001F1AC7">
                    <w:rPr>
                      <w:rStyle w:val="divdocumentjobtitle"/>
                      <w:rFonts w:ascii="Century Gothic" w:eastAsia="Century Gothic" w:hAnsi="Century Gothic" w:cs="Century Gothic"/>
                      <w:i/>
                      <w:iCs/>
                      <w:color w:val="343434"/>
                      <w:spacing w:val="4"/>
                      <w:sz w:val="22"/>
                      <w:szCs w:val="22"/>
                    </w:rPr>
                    <w:t>Support clients MySQL Databases on Microsoft Azure.</w:t>
                  </w:r>
                </w:p>
                <w:p w:rsidR="00590406" w:rsidRPr="001F1AC7" w:rsidP="001F1AC7" w14:paraId="5801DB21" w14:textId="2AD68643">
                  <w:pPr>
                    <w:pStyle w:val="divdocumentright-boxsectionexperiencesinglecolumnpaddedline"/>
                    <w:numPr>
                      <w:ilvl w:val="0"/>
                      <w:numId w:val="8"/>
                    </w:numPr>
                    <w:spacing w:line="360" w:lineRule="atLeast"/>
                    <w:ind w:right="300"/>
                    <w:rPr>
                      <w:rStyle w:val="divdocumentjobtitle"/>
                      <w:rFonts w:ascii="Century Gothic" w:eastAsia="Century Gothic" w:hAnsi="Century Gothic" w:cs="Century Gothic"/>
                      <w:i/>
                      <w:iCs/>
                      <w:color w:val="343434"/>
                      <w:spacing w:val="4"/>
                      <w:sz w:val="22"/>
                      <w:szCs w:val="22"/>
                    </w:rPr>
                  </w:pPr>
                  <w:r>
                    <w:rPr>
                      <w:rStyle w:val="divdocumentjobtitle"/>
                      <w:rFonts w:ascii="Century Gothic" w:eastAsia="Century Gothic" w:hAnsi="Century Gothic" w:cs="Century Gothic"/>
                      <w:i/>
                      <w:iCs/>
                      <w:color w:val="343434"/>
                      <w:spacing w:val="4"/>
                      <w:sz w:val="22"/>
                      <w:szCs w:val="22"/>
                    </w:rPr>
                    <w:t>Monitor and maintain MySQL Databases.</w:t>
                  </w:r>
                </w:p>
                <w:p w:rsidR="001F1AC7" w:rsidRPr="001F1AC7" w:rsidP="001F1AC7" w14:paraId="58DA089F" w14:textId="529C8EFD">
                  <w:pPr>
                    <w:pStyle w:val="divdocumentright-boxsectionexperiencesinglecolumnpaddedline"/>
                    <w:numPr>
                      <w:ilvl w:val="0"/>
                      <w:numId w:val="8"/>
                    </w:numPr>
                    <w:spacing w:line="360" w:lineRule="atLeast"/>
                    <w:ind w:right="300"/>
                    <w:rPr>
                      <w:rStyle w:val="divdocumentjobtitle"/>
                      <w:rFonts w:ascii="Century Gothic" w:eastAsia="Century Gothic" w:hAnsi="Century Gothic" w:cs="Century Gothic"/>
                      <w:i/>
                      <w:iCs/>
                      <w:color w:val="343434"/>
                      <w:spacing w:val="4"/>
                      <w:sz w:val="22"/>
                      <w:szCs w:val="22"/>
                    </w:rPr>
                  </w:pPr>
                  <w:r w:rsidRPr="001F1AC7">
                    <w:rPr>
                      <w:rStyle w:val="divdocumentjobtitle"/>
                      <w:rFonts w:ascii="Century Gothic" w:eastAsia="Century Gothic" w:hAnsi="Century Gothic" w:cs="Century Gothic"/>
                      <w:i/>
                      <w:iCs/>
                      <w:color w:val="343434"/>
                      <w:spacing w:val="4"/>
                      <w:sz w:val="22"/>
                      <w:szCs w:val="22"/>
                    </w:rPr>
                    <w:t xml:space="preserve">Troubleshoot </w:t>
                  </w:r>
                  <w:r>
                    <w:rPr>
                      <w:rStyle w:val="divdocumentjobtitle"/>
                      <w:rFonts w:ascii="Century Gothic" w:eastAsia="Century Gothic" w:hAnsi="Century Gothic" w:cs="Century Gothic"/>
                      <w:i/>
                      <w:iCs/>
                      <w:color w:val="343434"/>
                      <w:spacing w:val="4"/>
                      <w:sz w:val="22"/>
                      <w:szCs w:val="22"/>
                    </w:rPr>
                    <w:t xml:space="preserve">database </w:t>
                  </w:r>
                  <w:r w:rsidRPr="001F1AC7">
                    <w:rPr>
                      <w:rStyle w:val="divdocumentjobtitle"/>
                      <w:rFonts w:ascii="Century Gothic" w:eastAsia="Century Gothic" w:hAnsi="Century Gothic" w:cs="Century Gothic"/>
                      <w:i/>
                      <w:iCs/>
                      <w:color w:val="343434"/>
                      <w:spacing w:val="4"/>
                      <w:sz w:val="22"/>
                      <w:szCs w:val="22"/>
                    </w:rPr>
                    <w:t>issues</w:t>
                  </w:r>
                  <w:r w:rsidR="00A271C9">
                    <w:rPr>
                      <w:rStyle w:val="divdocumentjobtitle"/>
                      <w:rFonts w:ascii="Century Gothic" w:eastAsia="Century Gothic" w:hAnsi="Century Gothic" w:cs="Century Gothic"/>
                      <w:i/>
                      <w:iCs/>
                      <w:color w:val="343434"/>
                      <w:spacing w:val="4"/>
                      <w:sz w:val="22"/>
                      <w:szCs w:val="22"/>
                    </w:rPr>
                    <w:t xml:space="preserve"> </w:t>
                  </w:r>
                  <w:r w:rsidRPr="00590406" w:rsidR="00A271C9">
                    <w:rPr>
                      <w:rStyle w:val="divdocumentjobtitle"/>
                      <w:rFonts w:ascii="Century Gothic" w:eastAsia="Century Gothic" w:hAnsi="Century Gothic" w:cs="Century Gothic"/>
                      <w:color w:val="343434"/>
                      <w:spacing w:val="4"/>
                      <w:sz w:val="22"/>
                      <w:szCs w:val="22"/>
                    </w:rPr>
                    <w:t>and incidents</w:t>
                  </w:r>
                  <w:r w:rsidRPr="001F1AC7">
                    <w:rPr>
                      <w:rStyle w:val="divdocumentjobtitle"/>
                      <w:rFonts w:ascii="Century Gothic" w:eastAsia="Century Gothic" w:hAnsi="Century Gothic" w:cs="Century Gothic"/>
                      <w:i/>
                      <w:iCs/>
                      <w:color w:val="343434"/>
                      <w:spacing w:val="4"/>
                      <w:sz w:val="22"/>
                      <w:szCs w:val="22"/>
                    </w:rPr>
                    <w:t xml:space="preserve"> within the SLA.</w:t>
                  </w:r>
                </w:p>
                <w:p w:rsidR="001F1AC7" w:rsidRPr="001F1AC7" w:rsidP="001F1AC7" w14:paraId="15FA04ED" w14:textId="07FDC2ED">
                  <w:pPr>
                    <w:pStyle w:val="divdocumentright-boxsectionexperiencesinglecolumnpaddedline"/>
                    <w:numPr>
                      <w:ilvl w:val="0"/>
                      <w:numId w:val="8"/>
                    </w:numPr>
                    <w:spacing w:line="360" w:lineRule="atLeast"/>
                    <w:ind w:right="300"/>
                    <w:rPr>
                      <w:rStyle w:val="divdocumentjobtitle"/>
                      <w:rFonts w:ascii="Century Gothic" w:eastAsia="Century Gothic" w:hAnsi="Century Gothic" w:cs="Century Gothic"/>
                      <w:i/>
                      <w:iCs/>
                      <w:color w:val="343434"/>
                      <w:spacing w:val="4"/>
                      <w:sz w:val="22"/>
                      <w:szCs w:val="22"/>
                    </w:rPr>
                  </w:pPr>
                  <w:r>
                    <w:rPr>
                      <w:rStyle w:val="divdocumentjobtitle"/>
                      <w:rFonts w:ascii="Century Gothic" w:eastAsia="Century Gothic" w:hAnsi="Century Gothic" w:cs="Century Gothic"/>
                      <w:i/>
                      <w:iCs/>
                      <w:color w:val="343434"/>
                      <w:spacing w:val="4"/>
                      <w:sz w:val="22"/>
                      <w:szCs w:val="22"/>
                    </w:rPr>
                    <w:t xml:space="preserve">Co-ordinate </w:t>
                  </w:r>
                  <w:r w:rsidRPr="00590406">
                    <w:rPr>
                      <w:rStyle w:val="divdocumentjobtitle"/>
                      <w:rFonts w:ascii="Century Gothic" w:eastAsia="Century Gothic" w:hAnsi="Century Gothic" w:cs="Century Gothic"/>
                      <w:color w:val="343434"/>
                      <w:spacing w:val="4"/>
                      <w:sz w:val="22"/>
                      <w:szCs w:val="22"/>
                    </w:rPr>
                    <w:t>with</w:t>
                  </w:r>
                  <w:r>
                    <w:rPr>
                      <w:rStyle w:val="divdocumentjobtitle"/>
                      <w:rFonts w:ascii="Century Gothic" w:eastAsia="Century Gothic" w:hAnsi="Century Gothic" w:cs="Century Gothic"/>
                      <w:i/>
                      <w:iCs/>
                      <w:color w:val="343434"/>
                      <w:spacing w:val="4"/>
                      <w:sz w:val="22"/>
                      <w:szCs w:val="22"/>
                    </w:rPr>
                    <w:t xml:space="preserve"> teams and provide technical recommendations and resolutions on issues.</w:t>
                  </w:r>
                </w:p>
                <w:p w:rsidR="001F1AC7" w:rsidP="00F00BFE" w14:paraId="4DF120ED" w14:textId="1A183047">
                  <w:pPr>
                    <w:pStyle w:val="divdocumentright-boxsectionexperiencesinglecolumnpaddedline"/>
                    <w:spacing w:line="360" w:lineRule="atLeast"/>
                    <w:ind w:right="300"/>
                    <w:rPr>
                      <w:rStyle w:val="divdocumentjobtitle"/>
                      <w:rFonts w:ascii="Century Gothic" w:eastAsia="Century Gothic" w:hAnsi="Century Gothic" w:cs="Century Gothic"/>
                      <w:b/>
                      <w:bCs/>
                      <w:color w:val="343434"/>
                      <w:spacing w:val="4"/>
                    </w:rPr>
                  </w:pPr>
                </w:p>
                <w:p w:rsidR="001F1AC7" w:rsidP="00F00BFE" w14:paraId="066C0209" w14:textId="77777777">
                  <w:pPr>
                    <w:pStyle w:val="divdocumentright-boxsectionexperiencesinglecolumnpaddedline"/>
                    <w:spacing w:line="360" w:lineRule="atLeast"/>
                    <w:ind w:right="300"/>
                    <w:rPr>
                      <w:rStyle w:val="divdocumentjobtitle"/>
                      <w:rFonts w:ascii="Century Gothic" w:eastAsia="Century Gothic" w:hAnsi="Century Gothic" w:cs="Century Gothic"/>
                      <w:b/>
                      <w:bCs/>
                      <w:color w:val="343434"/>
                      <w:spacing w:val="4"/>
                    </w:rPr>
                  </w:pPr>
                </w:p>
                <w:p w:rsidR="00F00BFE" w:rsidP="00F00BFE" w14:paraId="4C528ACA" w14:textId="681A0090">
                  <w:pPr>
                    <w:pStyle w:val="divdocumentright-boxsectionexperiencesinglecolumnpaddedline"/>
                    <w:spacing w:line="360" w:lineRule="atLeast"/>
                    <w:ind w:right="300"/>
                    <w:rPr>
                      <w:rStyle w:val="divdocumentright-boxdatetablesinglecolumn"/>
                      <w:rFonts w:ascii="Century Gothic" w:eastAsia="Century Gothic" w:hAnsi="Century Gothic" w:cs="Century Gothic"/>
                      <w:color w:val="343434"/>
                      <w:spacing w:val="4"/>
                      <w:sz w:val="22"/>
                      <w:szCs w:val="22"/>
                    </w:rPr>
                  </w:pPr>
                  <w:r>
                    <w:rPr>
                      <w:rStyle w:val="divdocumentjobtitle"/>
                      <w:rFonts w:ascii="Century Gothic" w:eastAsia="Century Gothic" w:hAnsi="Century Gothic" w:cs="Century Gothic"/>
                      <w:b/>
                      <w:bCs/>
                      <w:color w:val="343434"/>
                      <w:spacing w:val="4"/>
                    </w:rPr>
                    <w:t>MySQL DBA/ Developer</w:t>
                  </w:r>
                </w:p>
                <w:p w:rsidR="00F00BFE" w:rsidP="00FB0FA7" w14:paraId="34E1642C" w14:textId="5FE30D2E">
                  <w:pPr>
                    <w:pStyle w:val="divdocumentright-boxsectionexperiencesinglecolumnpaddedline"/>
                    <w:spacing w:before="80" w:line="360" w:lineRule="atLeast"/>
                    <w:ind w:right="300"/>
                    <w:rPr>
                      <w:rStyle w:val="span"/>
                      <w:rFonts w:ascii="Century Gothic" w:eastAsia="Century Gothic" w:hAnsi="Century Gothic" w:cs="Century Gothic"/>
                      <w:i/>
                      <w:iCs/>
                      <w:color w:val="343434"/>
                      <w:spacing w:val="4"/>
                      <w:sz w:val="22"/>
                      <w:szCs w:val="22"/>
                    </w:rPr>
                  </w:pPr>
                  <w:r>
                    <w:rPr>
                      <w:rStyle w:val="span"/>
                      <w:rFonts w:ascii="Century Gothic" w:eastAsia="Century Gothic" w:hAnsi="Century Gothic" w:cs="Century Gothic"/>
                      <w:i/>
                      <w:iCs/>
                      <w:color w:val="343434"/>
                      <w:spacing w:val="4"/>
                      <w:sz w:val="22"/>
                      <w:szCs w:val="22"/>
                    </w:rPr>
                    <w:t xml:space="preserve">     </w:t>
                  </w:r>
                  <w:r w:rsidRPr="00F00BFE">
                    <w:rPr>
                      <w:rStyle w:val="span"/>
                      <w:rFonts w:ascii="Century Gothic" w:eastAsia="Century Gothic" w:hAnsi="Century Gothic" w:cs="Century Gothic"/>
                      <w:i/>
                      <w:iCs/>
                      <w:color w:val="343434"/>
                      <w:spacing w:val="4"/>
                      <w:sz w:val="22"/>
                      <w:szCs w:val="22"/>
                    </w:rPr>
                    <w:t>Triveni Global Software Services LLP,</w:t>
                  </w:r>
                  <w:r w:rsidRPr="00F00BFE">
                    <w:rPr>
                      <w:rStyle w:val="divdocumentright-boxdatetablesinglecolumn"/>
                      <w:rFonts w:ascii="Century Gothic" w:eastAsia="Century Gothic" w:hAnsi="Century Gothic" w:cs="Century Gothic"/>
                      <w:i/>
                      <w:iCs/>
                      <w:color w:val="343434"/>
                      <w:spacing w:val="4"/>
                      <w:sz w:val="22"/>
                      <w:szCs w:val="22"/>
                    </w:rPr>
                    <w:t xml:space="preserve"> </w:t>
                  </w:r>
                  <w:r w:rsidRPr="00F00BFE">
                    <w:rPr>
                      <w:rStyle w:val="span"/>
                      <w:rFonts w:ascii="Century Gothic" w:eastAsia="Century Gothic" w:hAnsi="Century Gothic"/>
                      <w:sz w:val="22"/>
                      <w:szCs w:val="22"/>
                    </w:rPr>
                    <w:t>Surat</w:t>
                  </w:r>
                  <w:r w:rsidRPr="00F00BFE">
                    <w:rPr>
                      <w:rStyle w:val="span"/>
                      <w:rFonts w:ascii="Century Gothic" w:eastAsia="Century Gothic" w:hAnsi="Century Gothic" w:cs="Century Gothic"/>
                      <w:i/>
                      <w:iCs/>
                      <w:color w:val="343434"/>
                      <w:spacing w:val="4"/>
                      <w:sz w:val="22"/>
                      <w:szCs w:val="22"/>
                    </w:rPr>
                    <w:t>, Gujarat</w:t>
                  </w:r>
                </w:p>
                <w:p w:rsidR="00D16F0C" w:rsidRPr="00F00BFE" w:rsidP="00D16F0C" w14:paraId="247D99CB" w14:textId="171E3757">
                  <w:pPr>
                    <w:pStyle w:val="divdocumentright-boxsectionexperiencesinglecolumnpaddedline"/>
                    <w:numPr>
                      <w:ilvl w:val="0"/>
                      <w:numId w:val="7"/>
                    </w:numPr>
                    <w:spacing w:before="80" w:line="360" w:lineRule="atLeast"/>
                    <w:ind w:right="300"/>
                    <w:rPr>
                      <w:rStyle w:val="divdocumentright-boxdatetablesinglecolumn"/>
                      <w:rFonts w:ascii="Century Gothic" w:eastAsia="Century Gothic" w:hAnsi="Century Gothic" w:cs="Century Gothic"/>
                      <w:i/>
                      <w:iCs/>
                      <w:color w:val="343434"/>
                      <w:spacing w:val="4"/>
                      <w:sz w:val="22"/>
                      <w:szCs w:val="22"/>
                    </w:rPr>
                  </w:pPr>
                  <w:r>
                    <w:rPr>
                      <w:rStyle w:val="divdocumentright-boxdatetablesinglecolumn"/>
                      <w:rFonts w:ascii="Century Gothic" w:eastAsia="Century Gothic" w:hAnsi="Century Gothic" w:cs="Century Gothic"/>
                      <w:i/>
                      <w:iCs/>
                      <w:color w:val="343434"/>
                      <w:spacing w:val="4"/>
                      <w:sz w:val="22"/>
                      <w:szCs w:val="22"/>
                    </w:rPr>
                    <w:t>Installation and Upgradation of MySQL Servers</w:t>
                  </w:r>
                  <w:r w:rsidR="000A01F2">
                    <w:rPr>
                      <w:rStyle w:val="divdocumentright-boxdatetablesinglecolumn"/>
                      <w:rFonts w:ascii="Century Gothic" w:eastAsia="Century Gothic" w:hAnsi="Century Gothic" w:cs="Century Gothic"/>
                      <w:i/>
                      <w:iCs/>
                      <w:color w:val="343434"/>
                      <w:spacing w:val="4"/>
                      <w:sz w:val="22"/>
                      <w:szCs w:val="22"/>
                    </w:rPr>
                    <w:t xml:space="preserve"> on Linux</w:t>
                  </w:r>
                  <w:r>
                    <w:rPr>
                      <w:rStyle w:val="divdocumentright-boxdatetablesinglecolumn"/>
                      <w:rFonts w:ascii="Century Gothic" w:eastAsia="Century Gothic" w:hAnsi="Century Gothic" w:cs="Century Gothic"/>
                      <w:i/>
                      <w:iCs/>
                      <w:color w:val="343434"/>
                      <w:spacing w:val="4"/>
                      <w:sz w:val="22"/>
                      <w:szCs w:val="22"/>
                    </w:rPr>
                    <w:t>.</w:t>
                  </w:r>
                </w:p>
                <w:p w:rsidR="00F00BFE" w:rsidP="0076008D" w14:paraId="45CCADB2" w14:textId="721171BE">
                  <w:pPr>
                    <w:pStyle w:val="divdocumentli"/>
                    <w:numPr>
                      <w:ilvl w:val="0"/>
                      <w:numId w:val="7"/>
                    </w:numPr>
                    <w:spacing w:line="360" w:lineRule="atLeast"/>
                    <w:ind w:right="300"/>
                    <w:rPr>
                      <w:rStyle w:val="divdocumentright-boxdatetablesinglecolumn"/>
                      <w:rFonts w:ascii="Century Gothic" w:eastAsia="Century Gothic" w:hAnsi="Century Gothic" w:cs="Century Gothic"/>
                      <w:color w:val="343434"/>
                      <w:spacing w:val="4"/>
                      <w:sz w:val="22"/>
                      <w:szCs w:val="22"/>
                    </w:rPr>
                  </w:pPr>
                  <w:r w:rsidRPr="00F00BFE">
                    <w:rPr>
                      <w:rStyle w:val="divdocumentright-boxdatetablesinglecolumn"/>
                      <w:rFonts w:ascii="Century Gothic" w:eastAsia="Century Gothic" w:hAnsi="Century Gothic" w:cs="Century Gothic"/>
                      <w:color w:val="343434"/>
                      <w:spacing w:val="4"/>
                      <w:sz w:val="22"/>
                      <w:szCs w:val="22"/>
                    </w:rPr>
                    <w:t xml:space="preserve">Performance Tuning </w:t>
                  </w:r>
                  <w:r w:rsidR="0079626A">
                    <w:rPr>
                      <w:rStyle w:val="divdocumentright-boxdatetablesinglecolumn"/>
                      <w:rFonts w:ascii="Century Gothic" w:eastAsia="Century Gothic" w:hAnsi="Century Gothic" w:cs="Century Gothic"/>
                      <w:color w:val="343434"/>
                      <w:spacing w:val="4"/>
                      <w:sz w:val="22"/>
                      <w:szCs w:val="22"/>
                    </w:rPr>
                    <w:t>of MySQL server for optimal performance.</w:t>
                  </w:r>
                </w:p>
                <w:p w:rsidR="00FB0FA7" w:rsidRPr="00F00BFE" w:rsidP="0076008D" w14:paraId="2211BFEB" w14:textId="13E237DC">
                  <w:pPr>
                    <w:pStyle w:val="divdocumentli"/>
                    <w:numPr>
                      <w:ilvl w:val="0"/>
                      <w:numId w:val="7"/>
                    </w:numPr>
                    <w:spacing w:line="360" w:lineRule="atLeast"/>
                    <w:ind w:right="300"/>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Table</w:t>
                  </w:r>
                  <w:r w:rsidR="00F742A9">
                    <w:rPr>
                      <w:rStyle w:val="divdocumentright-boxdatetablesinglecolumn"/>
                      <w:rFonts w:ascii="Century Gothic" w:eastAsia="Century Gothic" w:hAnsi="Century Gothic" w:cs="Century Gothic"/>
                      <w:color w:val="343434"/>
                      <w:spacing w:val="4"/>
                      <w:sz w:val="22"/>
                      <w:szCs w:val="22"/>
                    </w:rPr>
                    <w:t>s</w:t>
                  </w:r>
                  <w:r>
                    <w:rPr>
                      <w:rStyle w:val="divdocumentright-boxdatetablesinglecolumn"/>
                      <w:rFonts w:ascii="Century Gothic" w:eastAsia="Century Gothic" w:hAnsi="Century Gothic" w:cs="Century Gothic"/>
                      <w:color w:val="343434"/>
                      <w:spacing w:val="4"/>
                      <w:sz w:val="22"/>
                      <w:szCs w:val="22"/>
                    </w:rPr>
                    <w:t xml:space="preserve"> and Index maintenance.</w:t>
                  </w:r>
                </w:p>
                <w:p w:rsidR="00F00BFE" w:rsidRPr="00F00BFE" w:rsidP="0076008D" w14:paraId="58306AF7" w14:textId="6B9E4D3F">
                  <w:pPr>
                    <w:pStyle w:val="divdocumentli"/>
                    <w:numPr>
                      <w:ilvl w:val="0"/>
                      <w:numId w:val="7"/>
                    </w:numPr>
                    <w:spacing w:line="360" w:lineRule="atLeast"/>
                    <w:ind w:right="300"/>
                    <w:rPr>
                      <w:rStyle w:val="divdocumentright-boxdatetablesinglecolumn"/>
                      <w:rFonts w:ascii="Century Gothic" w:eastAsia="Century Gothic" w:hAnsi="Century Gothic" w:cs="Century Gothic"/>
                      <w:color w:val="343434"/>
                      <w:spacing w:val="4"/>
                      <w:sz w:val="22"/>
                      <w:szCs w:val="22"/>
                    </w:rPr>
                  </w:pPr>
                  <w:r w:rsidRPr="00F00BFE">
                    <w:rPr>
                      <w:rStyle w:val="divdocumentright-boxdatetablesinglecolumn"/>
                      <w:rFonts w:ascii="Century Gothic" w:eastAsia="Century Gothic" w:hAnsi="Century Gothic" w:cs="Century Gothic"/>
                      <w:color w:val="343434"/>
                      <w:spacing w:val="4"/>
                      <w:sz w:val="22"/>
                      <w:szCs w:val="22"/>
                    </w:rPr>
                    <w:t xml:space="preserve">Perform </w:t>
                  </w:r>
                  <w:r w:rsidR="00D8722C">
                    <w:rPr>
                      <w:rStyle w:val="divdocumentright-boxdatetablesinglecolumn"/>
                      <w:rFonts w:ascii="Century Gothic" w:eastAsia="Century Gothic" w:hAnsi="Century Gothic" w:cs="Century Gothic"/>
                      <w:color w:val="343434"/>
                      <w:spacing w:val="4"/>
                      <w:sz w:val="22"/>
                      <w:szCs w:val="22"/>
                    </w:rPr>
                    <w:t>D</w:t>
                  </w:r>
                  <w:r w:rsidRPr="00F00BFE">
                    <w:rPr>
                      <w:rStyle w:val="divdocumentright-boxdatetablesinglecolumn"/>
                      <w:rFonts w:ascii="Century Gothic" w:eastAsia="Century Gothic" w:hAnsi="Century Gothic" w:cs="Century Gothic"/>
                      <w:color w:val="343434"/>
                      <w:spacing w:val="4"/>
                      <w:sz w:val="22"/>
                      <w:szCs w:val="22"/>
                    </w:rPr>
                    <w:t>atabase backup and recovery.</w:t>
                  </w:r>
                </w:p>
                <w:p w:rsidR="00F00BFE" w:rsidP="0076008D" w14:paraId="548475BF" w14:textId="033F5BFE">
                  <w:pPr>
                    <w:pStyle w:val="divdocumentli"/>
                    <w:numPr>
                      <w:ilvl w:val="0"/>
                      <w:numId w:val="7"/>
                    </w:numPr>
                    <w:spacing w:line="360" w:lineRule="atLeast"/>
                    <w:ind w:right="300"/>
                    <w:rPr>
                      <w:rStyle w:val="divdocumentright-boxdatetablesinglecolumn"/>
                      <w:rFonts w:ascii="Century Gothic" w:eastAsia="Century Gothic" w:hAnsi="Century Gothic" w:cs="Century Gothic"/>
                      <w:color w:val="343434"/>
                      <w:spacing w:val="4"/>
                      <w:sz w:val="22"/>
                      <w:szCs w:val="22"/>
                    </w:rPr>
                  </w:pPr>
                  <w:r w:rsidRPr="00F00BFE">
                    <w:rPr>
                      <w:rStyle w:val="divdocumentright-boxdatetablesinglecolumn"/>
                      <w:rFonts w:ascii="Century Gothic" w:eastAsia="Century Gothic" w:hAnsi="Century Gothic" w:cs="Century Gothic"/>
                      <w:color w:val="343434"/>
                      <w:spacing w:val="4"/>
                      <w:sz w:val="22"/>
                      <w:szCs w:val="22"/>
                    </w:rPr>
                    <w:t>Profile slow running queries and Stored Procedures and Optimize them.</w:t>
                  </w:r>
                </w:p>
              </w:tc>
            </w:tr>
            <w:tr w14:paraId="69CFC042" w14:textId="77777777" w:rsidTr="00DB34B0">
              <w:tblPrEx>
                <w:tblW w:w="0" w:type="auto"/>
                <w:tblCellSpacing w:w="0" w:type="dxa"/>
                <w:tblLayout w:type="fixed"/>
                <w:tblCellMar>
                  <w:left w:w="0" w:type="dxa"/>
                  <w:right w:w="0" w:type="dxa"/>
                </w:tblCellMar>
                <w:tblLook w:val="05E0"/>
              </w:tblPrEx>
              <w:trPr>
                <w:tblCellSpacing w:w="0" w:type="dxa"/>
              </w:trPr>
              <w:tc>
                <w:tcPr>
                  <w:tcW w:w="1300" w:type="dxa"/>
                  <w:tcMar>
                    <w:top w:w="0" w:type="dxa"/>
                    <w:left w:w="0" w:type="dxa"/>
                    <w:bottom w:w="0" w:type="dxa"/>
                    <w:right w:w="0" w:type="dxa"/>
                  </w:tcMar>
                </w:tcPr>
                <w:p w:rsidR="00D16F0C" w:rsidP="00F00BFE" w14:paraId="2B1D270F" w14:textId="77777777">
                  <w:pPr>
                    <w:pStyle w:val="divdocumentemptycellParagraph"/>
                    <w:spacing w:line="360" w:lineRule="atLeast"/>
                    <w:rPr>
                      <w:rStyle w:val="divdocumentjobdates"/>
                      <w:rFonts w:ascii="Century Gothic" w:eastAsia="Century Gothic" w:hAnsi="Century Gothic" w:cs="Century Gothic"/>
                      <w:color w:val="343434"/>
                      <w:spacing w:val="4"/>
                    </w:rPr>
                  </w:pPr>
                </w:p>
              </w:tc>
              <w:tc>
                <w:tcPr>
                  <w:tcW w:w="520" w:type="dxa"/>
                  <w:tcMar>
                    <w:top w:w="0" w:type="dxa"/>
                    <w:left w:w="0" w:type="dxa"/>
                    <w:bottom w:w="0" w:type="dxa"/>
                    <w:right w:w="0" w:type="dxa"/>
                  </w:tcMar>
                </w:tcPr>
                <w:p w:rsidR="00D16F0C" w:rsidP="00F00BFE" w14:paraId="18702ABE" w14:textId="77777777">
                  <w:pPr>
                    <w:pStyle w:val="divdocumentemptycellParagraph"/>
                    <w:spacing w:line="360" w:lineRule="atLeast"/>
                    <w:rPr>
                      <w:rStyle w:val="divdocumentright-boxdatetablepindcell"/>
                      <w:rFonts w:ascii="Century Gothic" w:eastAsia="Century Gothic" w:hAnsi="Century Gothic" w:cs="Century Gothic"/>
                      <w:color w:val="343434"/>
                      <w:spacing w:val="4"/>
                      <w:sz w:val="22"/>
                      <w:szCs w:val="22"/>
                    </w:rPr>
                  </w:pPr>
                </w:p>
              </w:tc>
              <w:tc>
                <w:tcPr>
                  <w:tcW w:w="6440" w:type="dxa"/>
                  <w:tcMar>
                    <w:top w:w="0" w:type="dxa"/>
                    <w:left w:w="0" w:type="dxa"/>
                    <w:bottom w:w="0" w:type="dxa"/>
                    <w:right w:w="0" w:type="dxa"/>
                  </w:tcMar>
                </w:tcPr>
                <w:p w:rsidR="00D16F0C" w:rsidP="00F00BFE" w14:paraId="222468A8" w14:textId="77777777">
                  <w:pPr>
                    <w:pStyle w:val="divdocumentright-boxsectionexperiencesinglecolumnpaddedline"/>
                    <w:spacing w:line="360" w:lineRule="atLeast"/>
                    <w:ind w:right="300"/>
                    <w:rPr>
                      <w:rStyle w:val="divdocumentjobtitle"/>
                      <w:rFonts w:ascii="Century Gothic" w:eastAsia="Century Gothic" w:hAnsi="Century Gothic" w:cs="Century Gothic"/>
                      <w:b/>
                      <w:bCs/>
                      <w:color w:val="343434"/>
                      <w:spacing w:val="4"/>
                    </w:rPr>
                  </w:pPr>
                </w:p>
              </w:tc>
            </w:tr>
          </w:tbl>
          <w:p w:rsidR="00F00BFE" w14:paraId="5AA0D4F6" w14:textId="26A20897">
            <w:pPr>
              <w:pStyle w:val="left-boxheadinggapdiv"/>
              <w:rPr>
                <w:rStyle w:val="divdocumentright-box"/>
                <w:rFonts w:ascii="Century Gothic" w:eastAsia="Century Gothic" w:hAnsi="Century Gothic" w:cs="Century Gothic"/>
              </w:rPr>
            </w:pPr>
          </w:p>
          <w:p w:rsidR="00F00BFE" w14:paraId="5F77CC0B" w14:textId="77777777">
            <w:pPr>
              <w:pStyle w:val="left-boxheadinggapdiv"/>
              <w:rPr>
                <w:rStyle w:val="divdocumentright-box"/>
                <w:rFonts w:ascii="Century Gothic" w:eastAsia="Century Gothic" w:hAnsi="Century Gothic" w:cs="Century Gothic"/>
              </w:rPr>
            </w:pPr>
          </w:p>
          <w:tbl>
            <w:tblPr>
              <w:tblStyle w:val="divdocumentsectionexperienceparagraph"/>
              <w:tblW w:w="0" w:type="auto"/>
              <w:tblCellSpacing w:w="0" w:type="dxa"/>
              <w:tblLayout w:type="fixed"/>
              <w:tblCellMar>
                <w:left w:w="0" w:type="dxa"/>
                <w:right w:w="0" w:type="dxa"/>
              </w:tblCellMar>
              <w:tblLook w:val="05E0"/>
            </w:tblPr>
            <w:tblGrid>
              <w:gridCol w:w="300"/>
              <w:gridCol w:w="1300"/>
              <w:gridCol w:w="520"/>
              <w:gridCol w:w="6440"/>
            </w:tblGrid>
            <w:tr w14:paraId="622E897A" w14:textId="77777777">
              <w:tblPrEx>
                <w:tblW w:w="0" w:type="auto"/>
                <w:tblCellSpacing w:w="0" w:type="dxa"/>
                <w:tblLayout w:type="fixed"/>
                <w:tblCellMar>
                  <w:left w:w="0" w:type="dxa"/>
                  <w:right w:w="0" w:type="dxa"/>
                </w:tblCellMar>
                <w:tblLook w:val="05E0"/>
              </w:tblPrEx>
              <w:trPr>
                <w:tblCellSpacing w:w="0" w:type="dxa"/>
              </w:trPr>
              <w:tc>
                <w:tcPr>
                  <w:tcW w:w="300" w:type="dxa"/>
                  <w:tcMar>
                    <w:top w:w="0" w:type="dxa"/>
                    <w:left w:w="0" w:type="dxa"/>
                    <w:bottom w:w="0" w:type="dxa"/>
                    <w:right w:w="0" w:type="dxa"/>
                  </w:tcMar>
                  <w:hideMark/>
                </w:tcPr>
                <w:p w:rsidR="00684EEC" w14:paraId="59FF7379" w14:textId="77777777">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emptycell"/>
                      <w:rFonts w:ascii="Century Gothic" w:eastAsia="Century Gothic" w:hAnsi="Century Gothic" w:cs="Century Gothic"/>
                      <w:color w:val="343434"/>
                      <w:spacing w:val="4"/>
                      <w:sz w:val="22"/>
                      <w:szCs w:val="22"/>
                    </w:rPr>
                    <w:t> </w:t>
                  </w:r>
                </w:p>
              </w:tc>
              <w:tc>
                <w:tcPr>
                  <w:tcW w:w="1300" w:type="dxa"/>
                  <w:tcMar>
                    <w:top w:w="0" w:type="dxa"/>
                    <w:left w:w="0" w:type="dxa"/>
                    <w:bottom w:w="0" w:type="dxa"/>
                    <w:right w:w="0" w:type="dxa"/>
                  </w:tcMar>
                  <w:hideMark/>
                </w:tcPr>
                <w:p w:rsidR="00684EEC" w14:paraId="37FDCD96" w14:textId="42CEACE0">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jobdates"/>
                      <w:rFonts w:ascii="Century Gothic" w:eastAsia="Century Gothic" w:hAnsi="Century Gothic" w:cs="Century Gothic"/>
                      <w:color w:val="343434"/>
                      <w:spacing w:val="4"/>
                    </w:rPr>
                    <w:t>2019-08</w:t>
                  </w:r>
                  <w:r>
                    <w:rPr>
                      <w:rStyle w:val="span"/>
                      <w:rFonts w:ascii="Century Gothic" w:eastAsia="Century Gothic" w:hAnsi="Century Gothic" w:cs="Century Gothic"/>
                      <w:color w:val="343434"/>
                      <w:spacing w:val="4"/>
                      <w:sz w:val="22"/>
                      <w:szCs w:val="22"/>
                    </w:rPr>
                    <w:t xml:space="preserve"> </w:t>
                  </w:r>
                  <w:r w:rsidR="00F00BFE">
                    <w:rPr>
                      <w:rStyle w:val="span"/>
                      <w:rFonts w:ascii="Century Gothic" w:eastAsia="Century Gothic" w:hAnsi="Century Gothic" w:cs="Century Gothic"/>
                      <w:color w:val="343434"/>
                      <w:spacing w:val="4"/>
                      <w:sz w:val="22"/>
                      <w:szCs w:val="22"/>
                    </w:rPr>
                    <w:t>–</w:t>
                  </w:r>
                  <w:r>
                    <w:rPr>
                      <w:rStyle w:val="span"/>
                      <w:rFonts w:ascii="Century Gothic" w:eastAsia="Century Gothic" w:hAnsi="Century Gothic" w:cs="Century Gothic"/>
                      <w:color w:val="343434"/>
                      <w:spacing w:val="4"/>
                      <w:sz w:val="22"/>
                      <w:szCs w:val="22"/>
                    </w:rPr>
                    <w:t xml:space="preserve"> </w:t>
                  </w:r>
                  <w:r w:rsidRPr="003C2029" w:rsidR="00F00BFE">
                    <w:rPr>
                      <w:rStyle w:val="divdocumentjobdates"/>
                      <w:rFonts w:ascii="Century Gothic" w:eastAsia="Century Gothic" w:hAnsi="Century Gothic"/>
                    </w:rPr>
                    <w:t>2020-11</w:t>
                  </w:r>
                </w:p>
              </w:tc>
              <w:tc>
                <w:tcPr>
                  <w:tcW w:w="520" w:type="dxa"/>
                  <w:tcMar>
                    <w:top w:w="0" w:type="dxa"/>
                    <w:left w:w="0" w:type="dxa"/>
                    <w:bottom w:w="0" w:type="dxa"/>
                    <w:right w:w="0" w:type="dxa"/>
                  </w:tcMar>
                  <w:hideMark/>
                </w:tcPr>
                <w:p w:rsidR="00684EEC" w14:paraId="1EC4CB29" w14:textId="77777777">
                  <w:pPr>
                    <w:pStyle w:val="divdocumentemptycellParagraph"/>
                    <w:spacing w:line="360" w:lineRule="atLeast"/>
                    <w:rPr>
                      <w:rStyle w:val="divdocumentright-boxpaddedlinedate-content"/>
                      <w:rFonts w:ascii="Century Gothic" w:eastAsia="Century Gothic" w:hAnsi="Century Gothic" w:cs="Century Gothic"/>
                      <w:color w:val="343434"/>
                      <w:spacing w:val="4"/>
                      <w:sz w:val="22"/>
                      <w:szCs w:val="22"/>
                    </w:rPr>
                  </w:pPr>
                  <w:r>
                    <w:rPr>
                      <w:rStyle w:val="divdocumentright-boxdatetablepindcell"/>
                      <w:rFonts w:ascii="Century Gothic" w:eastAsia="Century Gothic" w:hAnsi="Century Gothic" w:cs="Century Gothic"/>
                      <w:color w:val="343434"/>
                      <w:spacing w:val="4"/>
                      <w:sz w:val="22"/>
                      <w:szCs w:val="22"/>
                    </w:rPr>
                    <w:t> </w:t>
                  </w:r>
                </w:p>
              </w:tc>
              <w:tc>
                <w:tcPr>
                  <w:tcW w:w="6440" w:type="dxa"/>
                  <w:tcMar>
                    <w:top w:w="0" w:type="dxa"/>
                    <w:left w:w="0" w:type="dxa"/>
                    <w:bottom w:w="0" w:type="dxa"/>
                    <w:right w:w="0" w:type="dxa"/>
                  </w:tcMar>
                  <w:hideMark/>
                </w:tcPr>
                <w:p w:rsidR="00684EEC" w14:paraId="7EB2AB4C" w14:textId="4C3CC944">
                  <w:pPr>
                    <w:pStyle w:val="divdocumentright-boxsectionexperiencesinglecolumnpaddedline"/>
                    <w:spacing w:line="360" w:lineRule="atLeast"/>
                    <w:ind w:right="300"/>
                    <w:rPr>
                      <w:rStyle w:val="divdocumentright-boxdatetablesinglecolumn"/>
                      <w:rFonts w:ascii="Century Gothic" w:eastAsia="Century Gothic" w:hAnsi="Century Gothic" w:cs="Century Gothic"/>
                      <w:color w:val="343434"/>
                      <w:spacing w:val="4"/>
                      <w:sz w:val="22"/>
                      <w:szCs w:val="22"/>
                    </w:rPr>
                  </w:pPr>
                  <w:r>
                    <w:rPr>
                      <w:rStyle w:val="divdocumentjobtitle"/>
                      <w:rFonts w:ascii="Century Gothic" w:eastAsia="Century Gothic" w:hAnsi="Century Gothic" w:cs="Century Gothic"/>
                      <w:b/>
                      <w:bCs/>
                      <w:color w:val="343434"/>
                      <w:spacing w:val="4"/>
                    </w:rPr>
                    <w:t>Maria</w:t>
                  </w:r>
                  <w:r w:rsidR="00260069">
                    <w:rPr>
                      <w:rStyle w:val="divdocumentjobtitle"/>
                      <w:rFonts w:ascii="Century Gothic" w:eastAsia="Century Gothic" w:hAnsi="Century Gothic" w:cs="Century Gothic"/>
                      <w:b/>
                      <w:bCs/>
                      <w:color w:val="343434"/>
                      <w:spacing w:val="4"/>
                    </w:rPr>
                    <w:t>DB</w:t>
                  </w:r>
                  <w:r>
                    <w:rPr>
                      <w:rStyle w:val="divdocumentjobtitle"/>
                      <w:rFonts w:ascii="Century Gothic" w:eastAsia="Century Gothic" w:hAnsi="Century Gothic" w:cs="Century Gothic"/>
                      <w:b/>
                      <w:bCs/>
                      <w:color w:val="343434"/>
                      <w:spacing w:val="4"/>
                    </w:rPr>
                    <w:t xml:space="preserve"> DBA </w:t>
                  </w:r>
                </w:p>
                <w:p w:rsidR="00684EEC" w14:paraId="276286C9" w14:textId="77777777">
                  <w:pPr>
                    <w:pStyle w:val="divdocumentright-boxsectionexperiencesinglecolumnpaddedline"/>
                    <w:spacing w:before="80" w:line="360" w:lineRule="atLeast"/>
                    <w:ind w:right="300"/>
                    <w:rPr>
                      <w:rStyle w:val="divdocumentright-boxdatetablesinglecolumn"/>
                      <w:rFonts w:ascii="Century Gothic" w:eastAsia="Century Gothic" w:hAnsi="Century Gothic" w:cs="Century Gothic"/>
                      <w:i/>
                      <w:iCs/>
                      <w:color w:val="343434"/>
                      <w:spacing w:val="4"/>
                      <w:sz w:val="22"/>
                      <w:szCs w:val="22"/>
                    </w:rPr>
                  </w:pPr>
                  <w:r>
                    <w:rPr>
                      <w:rStyle w:val="span"/>
                      <w:rFonts w:ascii="Century Gothic" w:eastAsia="Century Gothic" w:hAnsi="Century Gothic" w:cs="Century Gothic"/>
                      <w:i/>
                      <w:iCs/>
                      <w:color w:val="343434"/>
                      <w:spacing w:val="4"/>
                      <w:sz w:val="22"/>
                      <w:szCs w:val="22"/>
                    </w:rPr>
                    <w:t>FLYdocs,</w:t>
                  </w:r>
                  <w:r>
                    <w:rPr>
                      <w:rStyle w:val="divdocumentright-boxdatetablesinglecolumn"/>
                      <w:rFonts w:ascii="Century Gothic" w:eastAsia="Century Gothic" w:hAnsi="Century Gothic" w:cs="Century Gothic"/>
                      <w:i/>
                      <w:iCs/>
                      <w:color w:val="343434"/>
                      <w:spacing w:val="4"/>
                      <w:sz w:val="22"/>
                      <w:szCs w:val="22"/>
                    </w:rPr>
                    <w:t xml:space="preserve"> </w:t>
                  </w:r>
                  <w:r>
                    <w:rPr>
                      <w:rStyle w:val="span"/>
                      <w:rFonts w:ascii="Century Gothic" w:eastAsia="Century Gothic" w:hAnsi="Century Gothic" w:cs="Century Gothic"/>
                      <w:i/>
                      <w:iCs/>
                      <w:color w:val="343434"/>
                      <w:spacing w:val="4"/>
                      <w:sz w:val="22"/>
                      <w:szCs w:val="22"/>
                    </w:rPr>
                    <w:t>Baroda, Gujarat</w:t>
                  </w:r>
                </w:p>
                <w:p w:rsidR="00684EEC" w14:paraId="09D99062" w14:textId="77777777">
                  <w:pPr>
                    <w:pStyle w:val="divdocumentli"/>
                    <w:numPr>
                      <w:ilvl w:val="0"/>
                      <w:numId w:val="1"/>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Administer and Maintain MySQL databases.</w:t>
                  </w:r>
                </w:p>
                <w:p w:rsidR="00684EEC" w14:paraId="7A84BE63" w14:textId="77777777">
                  <w:pPr>
                    <w:pStyle w:val="divdocumentli"/>
                    <w:numPr>
                      <w:ilvl w:val="0"/>
                      <w:numId w:val="1"/>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Performance Tuning and Optimization of MySQL Server.</w:t>
                  </w:r>
                </w:p>
                <w:p w:rsidR="00684EEC" w14:paraId="5188E469" w14:textId="77777777">
                  <w:pPr>
                    <w:pStyle w:val="divdocumentli"/>
                    <w:numPr>
                      <w:ilvl w:val="0"/>
                      <w:numId w:val="1"/>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Perform database backup and recovery.</w:t>
                  </w:r>
                </w:p>
                <w:p w:rsidR="00684EEC" w14:paraId="0BAF6125" w14:textId="77777777">
                  <w:pPr>
                    <w:pStyle w:val="divdocumentli"/>
                    <w:numPr>
                      <w:ilvl w:val="0"/>
                      <w:numId w:val="1"/>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Index and Optimize slow running queries.</w:t>
                  </w:r>
                </w:p>
              </w:tc>
            </w:tr>
          </w:tbl>
          <w:p w:rsidR="00684EEC" w14:paraId="2E5D00A3" w14:textId="77777777">
            <w:pPr>
              <w:rPr>
                <w:vanish/>
              </w:rPr>
            </w:pPr>
          </w:p>
          <w:tbl>
            <w:tblPr>
              <w:tblStyle w:val="divdocumentsectionexperienceparagraph"/>
              <w:tblW w:w="0" w:type="auto"/>
              <w:tblCellSpacing w:w="0" w:type="dxa"/>
              <w:tblLayout w:type="fixed"/>
              <w:tblCellMar>
                <w:left w:w="0" w:type="dxa"/>
                <w:right w:w="0" w:type="dxa"/>
              </w:tblCellMar>
              <w:tblLook w:val="05E0"/>
            </w:tblPr>
            <w:tblGrid>
              <w:gridCol w:w="300"/>
              <w:gridCol w:w="1300"/>
              <w:gridCol w:w="520"/>
              <w:gridCol w:w="6440"/>
            </w:tblGrid>
            <w:tr w14:paraId="41313CF6" w14:textId="77777777">
              <w:tblPrEx>
                <w:tblW w:w="0" w:type="auto"/>
                <w:tblCellSpacing w:w="0" w:type="dxa"/>
                <w:tblLayout w:type="fixed"/>
                <w:tblCellMar>
                  <w:left w:w="0" w:type="dxa"/>
                  <w:right w:w="0" w:type="dxa"/>
                </w:tblCellMar>
                <w:tblLook w:val="05E0"/>
              </w:tblPrEx>
              <w:trPr>
                <w:tblCellSpacing w:w="0" w:type="dxa"/>
              </w:trPr>
              <w:tc>
                <w:tcPr>
                  <w:tcW w:w="300" w:type="dxa"/>
                  <w:tcMar>
                    <w:top w:w="200" w:type="dxa"/>
                    <w:left w:w="0" w:type="dxa"/>
                    <w:bottom w:w="0" w:type="dxa"/>
                    <w:right w:w="0" w:type="dxa"/>
                  </w:tcMar>
                  <w:hideMark/>
                </w:tcPr>
                <w:p w:rsidR="00684EEC" w14:paraId="40EE3599" w14:textId="77777777">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emptycell"/>
                      <w:rFonts w:ascii="Century Gothic" w:eastAsia="Century Gothic" w:hAnsi="Century Gothic" w:cs="Century Gothic"/>
                      <w:color w:val="343434"/>
                      <w:spacing w:val="4"/>
                      <w:sz w:val="22"/>
                      <w:szCs w:val="22"/>
                    </w:rPr>
                    <w:t> </w:t>
                  </w:r>
                </w:p>
              </w:tc>
              <w:tc>
                <w:tcPr>
                  <w:tcW w:w="1300" w:type="dxa"/>
                  <w:tcMar>
                    <w:top w:w="200" w:type="dxa"/>
                    <w:left w:w="0" w:type="dxa"/>
                    <w:bottom w:w="0" w:type="dxa"/>
                    <w:right w:w="0" w:type="dxa"/>
                  </w:tcMar>
                  <w:hideMark/>
                </w:tcPr>
                <w:p w:rsidR="00684EEC" w14:paraId="0D8AF3E5" w14:textId="77777777">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jobdates"/>
                      <w:rFonts w:ascii="Century Gothic" w:eastAsia="Century Gothic" w:hAnsi="Century Gothic" w:cs="Century Gothic"/>
                      <w:color w:val="343434"/>
                      <w:spacing w:val="4"/>
                    </w:rPr>
                    <w:t>2019-02</w:t>
                  </w:r>
                  <w:r>
                    <w:rPr>
                      <w:rStyle w:val="span"/>
                      <w:rFonts w:ascii="Century Gothic" w:eastAsia="Century Gothic" w:hAnsi="Century Gothic" w:cs="Century Gothic"/>
                      <w:color w:val="343434"/>
                      <w:spacing w:val="4"/>
                      <w:sz w:val="22"/>
                      <w:szCs w:val="22"/>
                    </w:rPr>
                    <w:t xml:space="preserve"> - </w:t>
                  </w:r>
                  <w:r>
                    <w:rPr>
                      <w:rStyle w:val="divdocumentjobdates"/>
                      <w:rFonts w:ascii="Century Gothic" w:eastAsia="Century Gothic" w:hAnsi="Century Gothic" w:cs="Century Gothic"/>
                      <w:color w:val="343434"/>
                      <w:spacing w:val="4"/>
                    </w:rPr>
                    <w:t>2019-07</w:t>
                  </w:r>
                </w:p>
              </w:tc>
              <w:tc>
                <w:tcPr>
                  <w:tcW w:w="520" w:type="dxa"/>
                  <w:tcMar>
                    <w:top w:w="200" w:type="dxa"/>
                    <w:left w:w="0" w:type="dxa"/>
                    <w:bottom w:w="0" w:type="dxa"/>
                    <w:right w:w="0" w:type="dxa"/>
                  </w:tcMar>
                  <w:hideMark/>
                </w:tcPr>
                <w:p w:rsidR="00684EEC" w14:paraId="26BB4C58" w14:textId="77777777">
                  <w:pPr>
                    <w:pStyle w:val="divdocumentemptycellParagraph"/>
                    <w:spacing w:line="360" w:lineRule="atLeast"/>
                    <w:rPr>
                      <w:rStyle w:val="divdocumentright-boxpaddedlinedate-content"/>
                      <w:rFonts w:ascii="Century Gothic" w:eastAsia="Century Gothic" w:hAnsi="Century Gothic" w:cs="Century Gothic"/>
                      <w:color w:val="343434"/>
                      <w:spacing w:val="4"/>
                      <w:sz w:val="22"/>
                      <w:szCs w:val="22"/>
                    </w:rPr>
                  </w:pPr>
                  <w:r>
                    <w:rPr>
                      <w:rStyle w:val="divdocumentright-boxdatetablepindcell"/>
                      <w:rFonts w:ascii="Century Gothic" w:eastAsia="Century Gothic" w:hAnsi="Century Gothic" w:cs="Century Gothic"/>
                      <w:color w:val="343434"/>
                      <w:spacing w:val="4"/>
                      <w:sz w:val="22"/>
                      <w:szCs w:val="22"/>
                    </w:rPr>
                    <w:t> </w:t>
                  </w:r>
                </w:p>
              </w:tc>
              <w:tc>
                <w:tcPr>
                  <w:tcW w:w="6440" w:type="dxa"/>
                  <w:tcMar>
                    <w:top w:w="200" w:type="dxa"/>
                    <w:left w:w="0" w:type="dxa"/>
                    <w:bottom w:w="0" w:type="dxa"/>
                    <w:right w:w="0" w:type="dxa"/>
                  </w:tcMar>
                  <w:hideMark/>
                </w:tcPr>
                <w:p w:rsidR="00902BDF" w14:paraId="7A4519E2" w14:textId="5AD586F3">
                  <w:pPr>
                    <w:pStyle w:val="divdocumentright-boxsectionexperiencesinglecolumnpaddedline"/>
                    <w:spacing w:line="360" w:lineRule="atLeast"/>
                    <w:ind w:right="300"/>
                    <w:rPr>
                      <w:rStyle w:val="divdocumentjobtitle"/>
                      <w:rFonts w:ascii="Century Gothic" w:eastAsia="Century Gothic" w:hAnsi="Century Gothic" w:cs="Century Gothic"/>
                      <w:b/>
                      <w:bCs/>
                      <w:color w:val="343434"/>
                      <w:spacing w:val="4"/>
                    </w:rPr>
                  </w:pPr>
                  <w:r>
                    <w:rPr>
                      <w:rStyle w:val="divdocumentjobtitle"/>
                      <w:rFonts w:ascii="Century Gothic" w:eastAsia="Century Gothic" w:hAnsi="Century Gothic" w:cs="Century Gothic"/>
                      <w:b/>
                      <w:bCs/>
                      <w:color w:val="343434"/>
                      <w:spacing w:val="4"/>
                    </w:rPr>
                    <w:t xml:space="preserve">Business Development </w:t>
                  </w:r>
                  <w:r>
                    <w:rPr>
                      <w:rStyle w:val="divdocumentjobtitle"/>
                      <w:rFonts w:ascii="Century Gothic" w:eastAsia="Century Gothic" w:hAnsi="Century Gothic" w:cs="Century Gothic"/>
                      <w:b/>
                      <w:bCs/>
                      <w:color w:val="343434"/>
                      <w:spacing w:val="4"/>
                    </w:rPr>
                    <w:t>Executive</w:t>
                  </w:r>
                </w:p>
                <w:p w:rsidR="00F00BFE" w:rsidRPr="00902BDF" w14:paraId="2AA05952" w14:textId="6AC89FE8">
                  <w:pPr>
                    <w:pStyle w:val="divdocumentright-boxsectionexperiencesinglecolumnpaddedline"/>
                    <w:spacing w:line="360" w:lineRule="atLeast"/>
                    <w:ind w:right="300"/>
                    <w:rPr>
                      <w:rStyle w:val="divdocumentright-boxdatetablesinglecolumn"/>
                      <w:rFonts w:ascii="Century Gothic" w:eastAsia="Century Gothic" w:hAnsi="Century Gothic" w:cs="Century Gothic"/>
                      <w:b/>
                      <w:bCs/>
                      <w:color w:val="343434"/>
                      <w:spacing w:val="4"/>
                      <w:sz w:val="28"/>
                      <w:szCs w:val="28"/>
                    </w:rPr>
                  </w:pPr>
                  <w:r w:rsidRPr="00902BDF">
                    <w:rPr>
                      <w:rStyle w:val="divdocumentjobtitle"/>
                      <w:rFonts w:ascii="Century Gothic" w:eastAsia="Century Gothic" w:hAnsi="Century Gothic"/>
                      <w:sz w:val="16"/>
                      <w:szCs w:val="16"/>
                    </w:rPr>
                    <w:t>(Side work while looking for job in my main</w:t>
                  </w:r>
                  <w:r w:rsidR="00075A1A">
                    <w:rPr>
                      <w:rStyle w:val="divdocumentjobtitle"/>
                      <w:rFonts w:ascii="Century Gothic" w:eastAsia="Century Gothic" w:hAnsi="Century Gothic"/>
                      <w:sz w:val="16"/>
                      <w:szCs w:val="16"/>
                    </w:rPr>
                    <w:t xml:space="preserve"> DBA</w:t>
                  </w:r>
                  <w:r w:rsidRPr="00902BDF">
                    <w:rPr>
                      <w:rStyle w:val="divdocumentjobtitle"/>
                      <w:rFonts w:ascii="Century Gothic" w:eastAsia="Century Gothic" w:hAnsi="Century Gothic"/>
                      <w:sz w:val="16"/>
                      <w:szCs w:val="16"/>
                    </w:rPr>
                    <w:t xml:space="preserve"> profile)</w:t>
                  </w:r>
                </w:p>
                <w:p w:rsidR="00684EEC" w14:paraId="31CEEE27" w14:textId="77777777">
                  <w:pPr>
                    <w:pStyle w:val="divdocumentright-boxsectionexperiencesinglecolumnpaddedline"/>
                    <w:spacing w:before="80" w:line="360" w:lineRule="atLeast"/>
                    <w:ind w:right="300"/>
                    <w:rPr>
                      <w:rStyle w:val="divdocumentright-boxdatetablesinglecolumn"/>
                      <w:rFonts w:ascii="Century Gothic" w:eastAsia="Century Gothic" w:hAnsi="Century Gothic" w:cs="Century Gothic"/>
                      <w:i/>
                      <w:iCs/>
                      <w:color w:val="343434"/>
                      <w:spacing w:val="4"/>
                      <w:sz w:val="22"/>
                      <w:szCs w:val="22"/>
                    </w:rPr>
                  </w:pPr>
                  <w:r>
                    <w:rPr>
                      <w:rStyle w:val="span"/>
                      <w:rFonts w:ascii="Century Gothic" w:eastAsia="Century Gothic" w:hAnsi="Century Gothic" w:cs="Century Gothic"/>
                      <w:i/>
                      <w:iCs/>
                      <w:color w:val="343434"/>
                      <w:spacing w:val="4"/>
                      <w:sz w:val="22"/>
                      <w:szCs w:val="22"/>
                    </w:rPr>
                    <w:t>Vision Infotech,</w:t>
                  </w:r>
                  <w:r>
                    <w:rPr>
                      <w:rStyle w:val="divdocumentright-boxdatetablesinglecolumn"/>
                      <w:rFonts w:ascii="Century Gothic" w:eastAsia="Century Gothic" w:hAnsi="Century Gothic" w:cs="Century Gothic"/>
                      <w:i/>
                      <w:iCs/>
                      <w:color w:val="343434"/>
                      <w:spacing w:val="4"/>
                      <w:sz w:val="22"/>
                      <w:szCs w:val="22"/>
                    </w:rPr>
                    <w:t xml:space="preserve"> </w:t>
                  </w:r>
                  <w:r>
                    <w:rPr>
                      <w:rStyle w:val="span"/>
                      <w:rFonts w:ascii="Century Gothic" w:eastAsia="Century Gothic" w:hAnsi="Century Gothic" w:cs="Century Gothic"/>
                      <w:i/>
                      <w:iCs/>
                      <w:color w:val="343434"/>
                      <w:spacing w:val="4"/>
                      <w:sz w:val="22"/>
                      <w:szCs w:val="22"/>
                    </w:rPr>
                    <w:t>Surat, Gujarat</w:t>
                  </w:r>
                </w:p>
                <w:p w:rsidR="00684EEC" w14:paraId="6A931FEA" w14:textId="77777777">
                  <w:pPr>
                    <w:pStyle w:val="divdocumentli"/>
                    <w:numPr>
                      <w:ilvl w:val="0"/>
                      <w:numId w:val="2"/>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Bidding for projects on online portals like Upwork.</w:t>
                  </w:r>
                </w:p>
                <w:p w:rsidR="00684EEC" w14:paraId="293C345E" w14:textId="77777777">
                  <w:pPr>
                    <w:pStyle w:val="divdocumentli"/>
                    <w:numPr>
                      <w:ilvl w:val="0"/>
                      <w:numId w:val="2"/>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Following up with the customers for closures.</w:t>
                  </w:r>
                </w:p>
                <w:p w:rsidR="00684EEC" w14:paraId="05B1C442" w14:textId="77777777">
                  <w:pPr>
                    <w:pStyle w:val="divdocumentli"/>
                    <w:numPr>
                      <w:ilvl w:val="0"/>
                      <w:numId w:val="2"/>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To achieve the sales / revenue targets.</w:t>
                  </w:r>
                </w:p>
                <w:p w:rsidR="00684EEC" w14:paraId="0FC2BDBE" w14:textId="77777777">
                  <w:pPr>
                    <w:pStyle w:val="divdocumentli"/>
                    <w:numPr>
                      <w:ilvl w:val="0"/>
                      <w:numId w:val="2"/>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To maintain excellent relationships with clients.</w:t>
                  </w:r>
                </w:p>
                <w:p w:rsidR="00684EEC" w14:paraId="3CF5EA7B" w14:textId="77777777">
                  <w:pPr>
                    <w:pStyle w:val="divdocumentli"/>
                    <w:numPr>
                      <w:ilvl w:val="0"/>
                      <w:numId w:val="2"/>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Developing new ideas to achieve sales growth.</w:t>
                  </w:r>
                </w:p>
              </w:tc>
            </w:tr>
          </w:tbl>
          <w:p w:rsidR="00684EEC" w14:paraId="18FC7FC3" w14:textId="77777777">
            <w:pPr>
              <w:rPr>
                <w:vanish/>
              </w:rPr>
            </w:pPr>
          </w:p>
          <w:tbl>
            <w:tblPr>
              <w:tblStyle w:val="divdocumentsectionexperienceparagraph"/>
              <w:tblW w:w="0" w:type="auto"/>
              <w:tblCellSpacing w:w="0" w:type="dxa"/>
              <w:tblLayout w:type="fixed"/>
              <w:tblCellMar>
                <w:left w:w="0" w:type="dxa"/>
                <w:right w:w="0" w:type="dxa"/>
              </w:tblCellMar>
              <w:tblLook w:val="05E0"/>
            </w:tblPr>
            <w:tblGrid>
              <w:gridCol w:w="300"/>
              <w:gridCol w:w="1300"/>
              <w:gridCol w:w="520"/>
              <w:gridCol w:w="6440"/>
            </w:tblGrid>
            <w:tr w14:paraId="022ACC7A" w14:textId="77777777">
              <w:tblPrEx>
                <w:tblW w:w="0" w:type="auto"/>
                <w:tblCellSpacing w:w="0" w:type="dxa"/>
                <w:tblLayout w:type="fixed"/>
                <w:tblCellMar>
                  <w:left w:w="0" w:type="dxa"/>
                  <w:right w:w="0" w:type="dxa"/>
                </w:tblCellMar>
                <w:tblLook w:val="05E0"/>
              </w:tblPrEx>
              <w:trPr>
                <w:tblCellSpacing w:w="0" w:type="dxa"/>
              </w:trPr>
              <w:tc>
                <w:tcPr>
                  <w:tcW w:w="300" w:type="dxa"/>
                  <w:tcMar>
                    <w:top w:w="200" w:type="dxa"/>
                    <w:left w:w="0" w:type="dxa"/>
                    <w:bottom w:w="0" w:type="dxa"/>
                    <w:right w:w="0" w:type="dxa"/>
                  </w:tcMar>
                  <w:hideMark/>
                </w:tcPr>
                <w:p w:rsidR="00684EEC" w14:paraId="29BE1FE0" w14:textId="77777777">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emptycell"/>
                      <w:rFonts w:ascii="Century Gothic" w:eastAsia="Century Gothic" w:hAnsi="Century Gothic" w:cs="Century Gothic"/>
                      <w:color w:val="343434"/>
                      <w:spacing w:val="4"/>
                      <w:sz w:val="22"/>
                      <w:szCs w:val="22"/>
                    </w:rPr>
                    <w:t> </w:t>
                  </w:r>
                </w:p>
              </w:tc>
              <w:tc>
                <w:tcPr>
                  <w:tcW w:w="1300" w:type="dxa"/>
                  <w:tcMar>
                    <w:top w:w="200" w:type="dxa"/>
                    <w:left w:w="0" w:type="dxa"/>
                    <w:bottom w:w="0" w:type="dxa"/>
                    <w:right w:w="0" w:type="dxa"/>
                  </w:tcMar>
                  <w:hideMark/>
                </w:tcPr>
                <w:p w:rsidR="00684EEC" w14:paraId="7DD9AB83" w14:textId="77777777">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jobdates"/>
                      <w:rFonts w:ascii="Century Gothic" w:eastAsia="Century Gothic" w:hAnsi="Century Gothic" w:cs="Century Gothic"/>
                      <w:color w:val="343434"/>
                      <w:spacing w:val="4"/>
                    </w:rPr>
                    <w:t>2018-06</w:t>
                  </w:r>
                  <w:r>
                    <w:rPr>
                      <w:rStyle w:val="span"/>
                      <w:rFonts w:ascii="Century Gothic" w:eastAsia="Century Gothic" w:hAnsi="Century Gothic" w:cs="Century Gothic"/>
                      <w:color w:val="343434"/>
                      <w:spacing w:val="4"/>
                      <w:sz w:val="22"/>
                      <w:szCs w:val="22"/>
                    </w:rPr>
                    <w:t xml:space="preserve"> - </w:t>
                  </w:r>
                  <w:r>
                    <w:rPr>
                      <w:rStyle w:val="divdocumentjobdates"/>
                      <w:rFonts w:ascii="Century Gothic" w:eastAsia="Century Gothic" w:hAnsi="Century Gothic" w:cs="Century Gothic"/>
                      <w:color w:val="343434"/>
                      <w:spacing w:val="4"/>
                    </w:rPr>
                    <w:t>2018-12</w:t>
                  </w:r>
                </w:p>
              </w:tc>
              <w:tc>
                <w:tcPr>
                  <w:tcW w:w="520" w:type="dxa"/>
                  <w:tcMar>
                    <w:top w:w="200" w:type="dxa"/>
                    <w:left w:w="0" w:type="dxa"/>
                    <w:bottom w:w="0" w:type="dxa"/>
                    <w:right w:w="0" w:type="dxa"/>
                  </w:tcMar>
                  <w:hideMark/>
                </w:tcPr>
                <w:p w:rsidR="00684EEC" w14:paraId="2295CA4F" w14:textId="77777777">
                  <w:pPr>
                    <w:pStyle w:val="divdocumentemptycellParagraph"/>
                    <w:spacing w:line="360" w:lineRule="atLeast"/>
                    <w:rPr>
                      <w:rStyle w:val="divdocumentright-boxpaddedlinedate-content"/>
                      <w:rFonts w:ascii="Century Gothic" w:eastAsia="Century Gothic" w:hAnsi="Century Gothic" w:cs="Century Gothic"/>
                      <w:color w:val="343434"/>
                      <w:spacing w:val="4"/>
                      <w:sz w:val="22"/>
                      <w:szCs w:val="22"/>
                    </w:rPr>
                  </w:pPr>
                  <w:r>
                    <w:rPr>
                      <w:rStyle w:val="divdocumentright-boxdatetablepindcell"/>
                      <w:rFonts w:ascii="Century Gothic" w:eastAsia="Century Gothic" w:hAnsi="Century Gothic" w:cs="Century Gothic"/>
                      <w:color w:val="343434"/>
                      <w:spacing w:val="4"/>
                      <w:sz w:val="22"/>
                      <w:szCs w:val="22"/>
                    </w:rPr>
                    <w:t> </w:t>
                  </w:r>
                </w:p>
              </w:tc>
              <w:tc>
                <w:tcPr>
                  <w:tcW w:w="6440" w:type="dxa"/>
                  <w:tcMar>
                    <w:top w:w="200" w:type="dxa"/>
                    <w:left w:w="0" w:type="dxa"/>
                    <w:bottom w:w="0" w:type="dxa"/>
                    <w:right w:w="0" w:type="dxa"/>
                  </w:tcMar>
                  <w:hideMark/>
                </w:tcPr>
                <w:p w:rsidR="00684EEC" w14:paraId="677F0D24" w14:textId="77777777">
                  <w:pPr>
                    <w:pStyle w:val="divdocumentright-boxsectionexperiencesinglecolumnpaddedline"/>
                    <w:spacing w:line="360" w:lineRule="atLeast"/>
                    <w:ind w:right="300"/>
                    <w:rPr>
                      <w:rStyle w:val="divdocumentright-boxdatetablesinglecolumn"/>
                      <w:rFonts w:ascii="Century Gothic" w:eastAsia="Century Gothic" w:hAnsi="Century Gothic" w:cs="Century Gothic"/>
                      <w:color w:val="343434"/>
                      <w:spacing w:val="4"/>
                      <w:sz w:val="22"/>
                      <w:szCs w:val="22"/>
                    </w:rPr>
                  </w:pPr>
                  <w:r>
                    <w:rPr>
                      <w:rStyle w:val="divdocumentjobtitle"/>
                      <w:rFonts w:ascii="Century Gothic" w:eastAsia="Century Gothic" w:hAnsi="Century Gothic" w:cs="Century Gothic"/>
                      <w:b/>
                      <w:bCs/>
                      <w:color w:val="343434"/>
                      <w:spacing w:val="4"/>
                    </w:rPr>
                    <w:t>MySQL DBA</w:t>
                  </w:r>
                </w:p>
                <w:p w:rsidR="00684EEC" w14:paraId="1028131F" w14:textId="77777777">
                  <w:pPr>
                    <w:pStyle w:val="divdocumentright-boxsectionexperiencesinglecolumnpaddedline"/>
                    <w:spacing w:before="80" w:line="360" w:lineRule="atLeast"/>
                    <w:ind w:right="300"/>
                    <w:rPr>
                      <w:rStyle w:val="divdocumentright-boxdatetablesinglecolumn"/>
                      <w:rFonts w:ascii="Century Gothic" w:eastAsia="Century Gothic" w:hAnsi="Century Gothic" w:cs="Century Gothic"/>
                      <w:i/>
                      <w:iCs/>
                      <w:color w:val="343434"/>
                      <w:spacing w:val="4"/>
                      <w:sz w:val="22"/>
                      <w:szCs w:val="22"/>
                    </w:rPr>
                  </w:pPr>
                  <w:r>
                    <w:rPr>
                      <w:rStyle w:val="span"/>
                      <w:rFonts w:ascii="Century Gothic" w:eastAsia="Century Gothic" w:hAnsi="Century Gothic" w:cs="Century Gothic"/>
                      <w:i/>
                      <w:iCs/>
                      <w:color w:val="343434"/>
                      <w:spacing w:val="4"/>
                      <w:sz w:val="22"/>
                      <w:szCs w:val="22"/>
                    </w:rPr>
                    <w:t>Finlogic Technologies Pvt. Ltd,</w:t>
                  </w:r>
                  <w:r>
                    <w:rPr>
                      <w:rStyle w:val="divdocumentright-boxdatetablesinglecolumn"/>
                      <w:rFonts w:ascii="Century Gothic" w:eastAsia="Century Gothic" w:hAnsi="Century Gothic" w:cs="Century Gothic"/>
                      <w:i/>
                      <w:iCs/>
                      <w:color w:val="343434"/>
                      <w:spacing w:val="4"/>
                      <w:sz w:val="22"/>
                      <w:szCs w:val="22"/>
                    </w:rPr>
                    <w:t xml:space="preserve"> </w:t>
                  </w:r>
                  <w:r>
                    <w:rPr>
                      <w:rStyle w:val="span"/>
                      <w:rFonts w:ascii="Century Gothic" w:eastAsia="Century Gothic" w:hAnsi="Century Gothic" w:cs="Century Gothic"/>
                      <w:i/>
                      <w:iCs/>
                      <w:color w:val="343434"/>
                      <w:spacing w:val="4"/>
                      <w:sz w:val="22"/>
                      <w:szCs w:val="22"/>
                    </w:rPr>
                    <w:t>Surat, Gujarat</w:t>
                  </w:r>
                </w:p>
                <w:p w:rsidR="00684EEC" w14:paraId="6C723518" w14:textId="77777777">
                  <w:pPr>
                    <w:pStyle w:val="divdocumentli"/>
                    <w:numPr>
                      <w:ilvl w:val="0"/>
                      <w:numId w:val="3"/>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Administer MySQL Servers and Databases.</w:t>
                  </w:r>
                </w:p>
                <w:p w:rsidR="00684EEC" w14:paraId="746BD9B2" w14:textId="77777777">
                  <w:pPr>
                    <w:pStyle w:val="divdocumentli"/>
                    <w:numPr>
                      <w:ilvl w:val="0"/>
                      <w:numId w:val="3"/>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Design and implement backup and recovery plans.</w:t>
                  </w:r>
                </w:p>
                <w:p w:rsidR="00684EEC" w14:paraId="688B64CB" w14:textId="39918F57">
                  <w:pPr>
                    <w:pStyle w:val="divdocumentli"/>
                    <w:numPr>
                      <w:ilvl w:val="0"/>
                      <w:numId w:val="3"/>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Capacity Planning.</w:t>
                  </w:r>
                </w:p>
                <w:p w:rsidR="00E4677C" w14:paraId="2034C0CB" w14:textId="104A909A">
                  <w:pPr>
                    <w:pStyle w:val="divdocumentli"/>
                    <w:numPr>
                      <w:ilvl w:val="0"/>
                      <w:numId w:val="3"/>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 xml:space="preserve">Maintain </w:t>
                  </w:r>
                  <w:r w:rsidR="000857CE">
                    <w:rPr>
                      <w:rStyle w:val="divdocumentright-boxdatetablesinglecolumn"/>
                      <w:rFonts w:ascii="Century Gothic" w:eastAsia="Century Gothic" w:hAnsi="Century Gothic" w:cs="Century Gothic"/>
                      <w:color w:val="343434"/>
                      <w:spacing w:val="4"/>
                      <w:sz w:val="22"/>
                      <w:szCs w:val="22"/>
                    </w:rPr>
                    <w:t xml:space="preserve">and troubleshoot </w:t>
                  </w:r>
                  <w:r>
                    <w:rPr>
                      <w:rStyle w:val="divdocumentright-boxdatetablesinglecolumn"/>
                      <w:rFonts w:ascii="Century Gothic" w:eastAsia="Century Gothic" w:hAnsi="Century Gothic" w:cs="Century Gothic"/>
                      <w:color w:val="343434"/>
                      <w:spacing w:val="4"/>
                      <w:sz w:val="22"/>
                      <w:szCs w:val="22"/>
                    </w:rPr>
                    <w:t>Replication</w:t>
                  </w:r>
                  <w:r w:rsidR="000857CE">
                    <w:rPr>
                      <w:rStyle w:val="divdocumentright-boxdatetablesinglecolumn"/>
                      <w:rFonts w:ascii="Century Gothic" w:eastAsia="Century Gothic" w:hAnsi="Century Gothic" w:cs="Century Gothic"/>
                      <w:color w:val="343434"/>
                      <w:spacing w:val="4"/>
                      <w:sz w:val="22"/>
                      <w:szCs w:val="22"/>
                    </w:rPr>
                    <w:t xml:space="preserve"> issues</w:t>
                  </w:r>
                  <w:r>
                    <w:rPr>
                      <w:rStyle w:val="divdocumentright-boxdatetablesinglecolumn"/>
                      <w:rFonts w:ascii="Century Gothic" w:eastAsia="Century Gothic" w:hAnsi="Century Gothic" w:cs="Century Gothic"/>
                      <w:color w:val="343434"/>
                      <w:spacing w:val="4"/>
                      <w:sz w:val="22"/>
                      <w:szCs w:val="22"/>
                    </w:rPr>
                    <w:t>.</w:t>
                  </w:r>
                </w:p>
                <w:p w:rsidR="00684EEC" w14:paraId="46A6A593" w14:textId="77777777">
                  <w:pPr>
                    <w:pStyle w:val="divdocumentli"/>
                    <w:numPr>
                      <w:ilvl w:val="0"/>
                      <w:numId w:val="3"/>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Patching and upgrading MySQL servers.</w:t>
                  </w:r>
                </w:p>
              </w:tc>
            </w:tr>
          </w:tbl>
          <w:p w:rsidR="00684EEC" w14:paraId="3EF31027" w14:textId="77777777">
            <w:pPr>
              <w:rPr>
                <w:vanish/>
              </w:rPr>
            </w:pPr>
          </w:p>
          <w:tbl>
            <w:tblPr>
              <w:tblStyle w:val="divdocumentsectionexperienceparagraph"/>
              <w:tblW w:w="0" w:type="auto"/>
              <w:tblCellSpacing w:w="0" w:type="dxa"/>
              <w:tblLayout w:type="fixed"/>
              <w:tblCellMar>
                <w:left w:w="0" w:type="dxa"/>
                <w:right w:w="0" w:type="dxa"/>
              </w:tblCellMar>
              <w:tblLook w:val="05E0"/>
            </w:tblPr>
            <w:tblGrid>
              <w:gridCol w:w="300"/>
              <w:gridCol w:w="1300"/>
              <w:gridCol w:w="520"/>
              <w:gridCol w:w="6440"/>
            </w:tblGrid>
            <w:tr w14:paraId="02A1A630" w14:textId="77777777">
              <w:tblPrEx>
                <w:tblW w:w="0" w:type="auto"/>
                <w:tblCellSpacing w:w="0" w:type="dxa"/>
                <w:tblLayout w:type="fixed"/>
                <w:tblCellMar>
                  <w:left w:w="0" w:type="dxa"/>
                  <w:right w:w="0" w:type="dxa"/>
                </w:tblCellMar>
                <w:tblLook w:val="05E0"/>
              </w:tblPrEx>
              <w:trPr>
                <w:tblCellSpacing w:w="0" w:type="dxa"/>
              </w:trPr>
              <w:tc>
                <w:tcPr>
                  <w:tcW w:w="300" w:type="dxa"/>
                  <w:tcMar>
                    <w:top w:w="200" w:type="dxa"/>
                    <w:left w:w="0" w:type="dxa"/>
                    <w:bottom w:w="0" w:type="dxa"/>
                    <w:right w:w="0" w:type="dxa"/>
                  </w:tcMar>
                  <w:hideMark/>
                </w:tcPr>
                <w:p w:rsidR="00684EEC" w14:paraId="0DBF8BFA" w14:textId="77777777">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emptycell"/>
                      <w:rFonts w:ascii="Century Gothic" w:eastAsia="Century Gothic" w:hAnsi="Century Gothic" w:cs="Century Gothic"/>
                      <w:color w:val="343434"/>
                      <w:spacing w:val="4"/>
                      <w:sz w:val="22"/>
                      <w:szCs w:val="22"/>
                    </w:rPr>
                    <w:t> </w:t>
                  </w:r>
                </w:p>
              </w:tc>
              <w:tc>
                <w:tcPr>
                  <w:tcW w:w="1300" w:type="dxa"/>
                  <w:tcMar>
                    <w:top w:w="200" w:type="dxa"/>
                    <w:left w:w="0" w:type="dxa"/>
                    <w:bottom w:w="0" w:type="dxa"/>
                    <w:right w:w="0" w:type="dxa"/>
                  </w:tcMar>
                  <w:hideMark/>
                </w:tcPr>
                <w:p w:rsidR="00684EEC" w14:paraId="0869BE34" w14:textId="77777777">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jobdates"/>
                      <w:rFonts w:ascii="Century Gothic" w:eastAsia="Century Gothic" w:hAnsi="Century Gothic" w:cs="Century Gothic"/>
                      <w:color w:val="343434"/>
                      <w:spacing w:val="4"/>
                    </w:rPr>
                    <w:t>2017-06</w:t>
                  </w:r>
                  <w:r>
                    <w:rPr>
                      <w:rStyle w:val="span"/>
                      <w:rFonts w:ascii="Century Gothic" w:eastAsia="Century Gothic" w:hAnsi="Century Gothic" w:cs="Century Gothic"/>
                      <w:color w:val="343434"/>
                      <w:spacing w:val="4"/>
                      <w:sz w:val="22"/>
                      <w:szCs w:val="22"/>
                    </w:rPr>
                    <w:t xml:space="preserve"> - </w:t>
                  </w:r>
                  <w:r>
                    <w:rPr>
                      <w:rStyle w:val="divdocumentjobdates"/>
                      <w:rFonts w:ascii="Century Gothic" w:eastAsia="Century Gothic" w:hAnsi="Century Gothic" w:cs="Century Gothic"/>
                      <w:color w:val="343434"/>
                      <w:spacing w:val="4"/>
                    </w:rPr>
                    <w:t>2018-02</w:t>
                  </w:r>
                </w:p>
              </w:tc>
              <w:tc>
                <w:tcPr>
                  <w:tcW w:w="520" w:type="dxa"/>
                  <w:tcMar>
                    <w:top w:w="200" w:type="dxa"/>
                    <w:left w:w="0" w:type="dxa"/>
                    <w:bottom w:w="0" w:type="dxa"/>
                    <w:right w:w="0" w:type="dxa"/>
                  </w:tcMar>
                  <w:hideMark/>
                </w:tcPr>
                <w:p w:rsidR="00684EEC" w14:paraId="5BB29633" w14:textId="77777777">
                  <w:pPr>
                    <w:pStyle w:val="divdocumentemptycellParagraph"/>
                    <w:spacing w:line="360" w:lineRule="atLeast"/>
                    <w:rPr>
                      <w:rStyle w:val="divdocumentright-boxpaddedlinedate-content"/>
                      <w:rFonts w:ascii="Century Gothic" w:eastAsia="Century Gothic" w:hAnsi="Century Gothic" w:cs="Century Gothic"/>
                      <w:color w:val="343434"/>
                      <w:spacing w:val="4"/>
                      <w:sz w:val="22"/>
                      <w:szCs w:val="22"/>
                    </w:rPr>
                  </w:pPr>
                  <w:r>
                    <w:rPr>
                      <w:rStyle w:val="divdocumentright-boxdatetablepindcell"/>
                      <w:rFonts w:ascii="Century Gothic" w:eastAsia="Century Gothic" w:hAnsi="Century Gothic" w:cs="Century Gothic"/>
                      <w:color w:val="343434"/>
                      <w:spacing w:val="4"/>
                      <w:sz w:val="22"/>
                      <w:szCs w:val="22"/>
                    </w:rPr>
                    <w:t> </w:t>
                  </w:r>
                </w:p>
              </w:tc>
              <w:tc>
                <w:tcPr>
                  <w:tcW w:w="6440" w:type="dxa"/>
                  <w:tcMar>
                    <w:top w:w="200" w:type="dxa"/>
                    <w:left w:w="0" w:type="dxa"/>
                    <w:bottom w:w="0" w:type="dxa"/>
                    <w:right w:w="0" w:type="dxa"/>
                  </w:tcMar>
                  <w:hideMark/>
                </w:tcPr>
                <w:p w:rsidR="00684EEC" w14:paraId="6D38FD0A" w14:textId="77777777">
                  <w:pPr>
                    <w:pStyle w:val="divdocumentright-boxsectionexperiencesinglecolumnpaddedline"/>
                    <w:spacing w:line="360" w:lineRule="atLeast"/>
                    <w:ind w:right="300"/>
                    <w:rPr>
                      <w:rStyle w:val="divdocumentright-boxdatetablesinglecolumn"/>
                      <w:rFonts w:ascii="Century Gothic" w:eastAsia="Century Gothic" w:hAnsi="Century Gothic" w:cs="Century Gothic"/>
                      <w:color w:val="343434"/>
                      <w:spacing w:val="4"/>
                      <w:sz w:val="22"/>
                      <w:szCs w:val="22"/>
                    </w:rPr>
                  </w:pPr>
                  <w:r>
                    <w:rPr>
                      <w:rStyle w:val="divdocumentjobtitle"/>
                      <w:rFonts w:ascii="Century Gothic" w:eastAsia="Century Gothic" w:hAnsi="Century Gothic" w:cs="Century Gothic"/>
                      <w:b/>
                      <w:bCs/>
                      <w:color w:val="343434"/>
                      <w:spacing w:val="4"/>
                    </w:rPr>
                    <w:t>MySQL DBA</w:t>
                  </w:r>
                </w:p>
                <w:p w:rsidR="00684EEC" w14:paraId="3E5052A8" w14:textId="77777777">
                  <w:pPr>
                    <w:pStyle w:val="divdocumentright-boxsectionexperiencesinglecolumnpaddedline"/>
                    <w:spacing w:before="80" w:line="360" w:lineRule="atLeast"/>
                    <w:ind w:right="300"/>
                    <w:rPr>
                      <w:rStyle w:val="divdocumentright-boxdatetablesinglecolumn"/>
                      <w:rFonts w:ascii="Century Gothic" w:eastAsia="Century Gothic" w:hAnsi="Century Gothic" w:cs="Century Gothic"/>
                      <w:i/>
                      <w:iCs/>
                      <w:color w:val="343434"/>
                      <w:spacing w:val="4"/>
                      <w:sz w:val="22"/>
                      <w:szCs w:val="22"/>
                    </w:rPr>
                  </w:pPr>
                  <w:r>
                    <w:rPr>
                      <w:rStyle w:val="span"/>
                      <w:rFonts w:ascii="Century Gothic" w:eastAsia="Century Gothic" w:hAnsi="Century Gothic" w:cs="Century Gothic"/>
                      <w:i/>
                      <w:iCs/>
                      <w:color w:val="343434"/>
                      <w:spacing w:val="4"/>
                      <w:sz w:val="22"/>
                      <w:szCs w:val="22"/>
                    </w:rPr>
                    <w:t>Ddeveloper,</w:t>
                  </w:r>
                  <w:r>
                    <w:rPr>
                      <w:rStyle w:val="divdocumentright-boxdatetablesinglecolumn"/>
                      <w:rFonts w:ascii="Century Gothic" w:eastAsia="Century Gothic" w:hAnsi="Century Gothic" w:cs="Century Gothic"/>
                      <w:i/>
                      <w:iCs/>
                      <w:color w:val="343434"/>
                      <w:spacing w:val="4"/>
                      <w:sz w:val="22"/>
                      <w:szCs w:val="22"/>
                    </w:rPr>
                    <w:t xml:space="preserve"> </w:t>
                  </w:r>
                  <w:r>
                    <w:rPr>
                      <w:rStyle w:val="span"/>
                      <w:rFonts w:ascii="Century Gothic" w:eastAsia="Century Gothic" w:hAnsi="Century Gothic" w:cs="Century Gothic"/>
                      <w:i/>
                      <w:iCs/>
                      <w:color w:val="343434"/>
                      <w:spacing w:val="4"/>
                      <w:sz w:val="22"/>
                      <w:szCs w:val="22"/>
                    </w:rPr>
                    <w:t>Surat, Gujarat</w:t>
                  </w:r>
                </w:p>
                <w:p w:rsidR="00684EEC" w14:paraId="2A7FD1C5" w14:textId="77777777">
                  <w:pPr>
                    <w:pStyle w:val="divdocumentli"/>
                    <w:numPr>
                      <w:ilvl w:val="0"/>
                      <w:numId w:val="4"/>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Install and update MySQL server on Linux Servers.</w:t>
                  </w:r>
                </w:p>
                <w:p w:rsidR="00684EEC" w14:paraId="049F4B23" w14:textId="77777777">
                  <w:pPr>
                    <w:pStyle w:val="divdocumentli"/>
                    <w:numPr>
                      <w:ilvl w:val="0"/>
                      <w:numId w:val="4"/>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Implemented HA solutions like MySQL Replication and Galera Cluster.</w:t>
                  </w:r>
                </w:p>
                <w:p w:rsidR="00684EEC" w14:paraId="6E1225A6" w14:textId="77777777">
                  <w:pPr>
                    <w:pStyle w:val="divdocumentli"/>
                    <w:numPr>
                      <w:ilvl w:val="0"/>
                      <w:numId w:val="4"/>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Monitor and troubleshoot MySQL Server issues.</w:t>
                  </w:r>
                </w:p>
                <w:p w:rsidR="00684EEC" w14:paraId="493B4A63" w14:textId="77777777">
                  <w:pPr>
                    <w:pStyle w:val="divdocumentli"/>
                    <w:numPr>
                      <w:ilvl w:val="0"/>
                      <w:numId w:val="4"/>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Co-ordinate with developers and help them with solutions.</w:t>
                  </w:r>
                </w:p>
              </w:tc>
            </w:tr>
          </w:tbl>
          <w:p w:rsidR="00684EEC" w14:paraId="0E713A56" w14:textId="77777777">
            <w:pPr>
              <w:rPr>
                <w:vanish/>
              </w:rPr>
            </w:pPr>
          </w:p>
          <w:tbl>
            <w:tblPr>
              <w:tblStyle w:val="divdocumentsectionexperienceparagraph"/>
              <w:tblW w:w="0" w:type="auto"/>
              <w:tblCellSpacing w:w="0" w:type="dxa"/>
              <w:tblLayout w:type="fixed"/>
              <w:tblCellMar>
                <w:left w:w="0" w:type="dxa"/>
                <w:right w:w="0" w:type="dxa"/>
              </w:tblCellMar>
              <w:tblLook w:val="05E0"/>
            </w:tblPr>
            <w:tblGrid>
              <w:gridCol w:w="300"/>
              <w:gridCol w:w="1300"/>
              <w:gridCol w:w="520"/>
              <w:gridCol w:w="6440"/>
            </w:tblGrid>
            <w:tr w14:paraId="13C1CAAB" w14:textId="77777777">
              <w:tblPrEx>
                <w:tblW w:w="0" w:type="auto"/>
                <w:tblCellSpacing w:w="0" w:type="dxa"/>
                <w:tblLayout w:type="fixed"/>
                <w:tblCellMar>
                  <w:left w:w="0" w:type="dxa"/>
                  <w:right w:w="0" w:type="dxa"/>
                </w:tblCellMar>
                <w:tblLook w:val="05E0"/>
              </w:tblPrEx>
              <w:trPr>
                <w:tblCellSpacing w:w="0" w:type="dxa"/>
              </w:trPr>
              <w:tc>
                <w:tcPr>
                  <w:tcW w:w="300" w:type="dxa"/>
                  <w:tcMar>
                    <w:top w:w="200" w:type="dxa"/>
                    <w:left w:w="0" w:type="dxa"/>
                    <w:bottom w:w="0" w:type="dxa"/>
                    <w:right w:w="0" w:type="dxa"/>
                  </w:tcMar>
                  <w:hideMark/>
                </w:tcPr>
                <w:p w:rsidR="00684EEC" w14:paraId="28D79FE1" w14:textId="77777777">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emptycell"/>
                      <w:rFonts w:ascii="Century Gothic" w:eastAsia="Century Gothic" w:hAnsi="Century Gothic" w:cs="Century Gothic"/>
                      <w:color w:val="343434"/>
                      <w:spacing w:val="4"/>
                      <w:sz w:val="22"/>
                      <w:szCs w:val="22"/>
                    </w:rPr>
                    <w:t> </w:t>
                  </w:r>
                </w:p>
              </w:tc>
              <w:tc>
                <w:tcPr>
                  <w:tcW w:w="1300" w:type="dxa"/>
                  <w:tcMar>
                    <w:top w:w="200" w:type="dxa"/>
                    <w:left w:w="0" w:type="dxa"/>
                    <w:bottom w:w="0" w:type="dxa"/>
                    <w:right w:w="0" w:type="dxa"/>
                  </w:tcMar>
                  <w:hideMark/>
                </w:tcPr>
                <w:p w:rsidR="00684EEC" w14:paraId="731D52C7" w14:textId="77777777">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jobdates"/>
                      <w:rFonts w:ascii="Century Gothic" w:eastAsia="Century Gothic" w:hAnsi="Century Gothic" w:cs="Century Gothic"/>
                      <w:color w:val="343434"/>
                      <w:spacing w:val="4"/>
                    </w:rPr>
                    <w:t>2014-06</w:t>
                  </w:r>
                  <w:r>
                    <w:rPr>
                      <w:rStyle w:val="span"/>
                      <w:rFonts w:ascii="Century Gothic" w:eastAsia="Century Gothic" w:hAnsi="Century Gothic" w:cs="Century Gothic"/>
                      <w:color w:val="343434"/>
                      <w:spacing w:val="4"/>
                      <w:sz w:val="22"/>
                      <w:szCs w:val="22"/>
                    </w:rPr>
                    <w:t xml:space="preserve"> - </w:t>
                  </w:r>
                  <w:r>
                    <w:rPr>
                      <w:rStyle w:val="divdocumentjobdates"/>
                      <w:rFonts w:ascii="Century Gothic" w:eastAsia="Century Gothic" w:hAnsi="Century Gothic" w:cs="Century Gothic"/>
                      <w:color w:val="343434"/>
                      <w:spacing w:val="4"/>
                    </w:rPr>
                    <w:t>2015-08</w:t>
                  </w:r>
                </w:p>
              </w:tc>
              <w:tc>
                <w:tcPr>
                  <w:tcW w:w="520" w:type="dxa"/>
                  <w:tcMar>
                    <w:top w:w="200" w:type="dxa"/>
                    <w:left w:w="0" w:type="dxa"/>
                    <w:bottom w:w="0" w:type="dxa"/>
                    <w:right w:w="0" w:type="dxa"/>
                  </w:tcMar>
                  <w:hideMark/>
                </w:tcPr>
                <w:p w:rsidR="00684EEC" w14:paraId="46FD868B" w14:textId="77777777">
                  <w:pPr>
                    <w:pStyle w:val="divdocumentemptycellParagraph"/>
                    <w:spacing w:line="360" w:lineRule="atLeast"/>
                    <w:rPr>
                      <w:rStyle w:val="divdocumentright-boxpaddedlinedate-content"/>
                      <w:rFonts w:ascii="Century Gothic" w:eastAsia="Century Gothic" w:hAnsi="Century Gothic" w:cs="Century Gothic"/>
                      <w:color w:val="343434"/>
                      <w:spacing w:val="4"/>
                      <w:sz w:val="22"/>
                      <w:szCs w:val="22"/>
                    </w:rPr>
                  </w:pPr>
                  <w:r>
                    <w:rPr>
                      <w:rStyle w:val="divdocumentright-boxdatetablepindcell"/>
                      <w:rFonts w:ascii="Century Gothic" w:eastAsia="Century Gothic" w:hAnsi="Century Gothic" w:cs="Century Gothic"/>
                      <w:color w:val="343434"/>
                      <w:spacing w:val="4"/>
                      <w:sz w:val="22"/>
                      <w:szCs w:val="22"/>
                    </w:rPr>
                    <w:t> </w:t>
                  </w:r>
                </w:p>
              </w:tc>
              <w:tc>
                <w:tcPr>
                  <w:tcW w:w="6440" w:type="dxa"/>
                  <w:tcMar>
                    <w:top w:w="200" w:type="dxa"/>
                    <w:left w:w="0" w:type="dxa"/>
                    <w:bottom w:w="0" w:type="dxa"/>
                    <w:right w:w="0" w:type="dxa"/>
                  </w:tcMar>
                  <w:hideMark/>
                </w:tcPr>
                <w:p w:rsidR="00684EEC" w14:paraId="071F4BDB" w14:textId="77777777">
                  <w:pPr>
                    <w:pStyle w:val="divdocumentright-boxsectionexperiencesinglecolumnpaddedline"/>
                    <w:spacing w:line="360" w:lineRule="atLeast"/>
                    <w:ind w:right="300"/>
                    <w:rPr>
                      <w:rStyle w:val="divdocumentright-boxdatetablesinglecolumn"/>
                      <w:rFonts w:ascii="Century Gothic" w:eastAsia="Century Gothic" w:hAnsi="Century Gothic" w:cs="Century Gothic"/>
                      <w:color w:val="343434"/>
                      <w:spacing w:val="4"/>
                      <w:sz w:val="22"/>
                      <w:szCs w:val="22"/>
                    </w:rPr>
                  </w:pPr>
                  <w:r>
                    <w:rPr>
                      <w:rStyle w:val="divdocumentjobtitle"/>
                      <w:rFonts w:ascii="Century Gothic" w:eastAsia="Century Gothic" w:hAnsi="Century Gothic" w:cs="Century Gothic"/>
                      <w:b/>
                      <w:bCs/>
                      <w:color w:val="343434"/>
                      <w:spacing w:val="4"/>
                    </w:rPr>
                    <w:t>SQL Developer/Build Release Engineer</w:t>
                  </w:r>
                </w:p>
                <w:p w:rsidR="00684EEC" w14:paraId="56ADBD5D" w14:textId="77777777">
                  <w:pPr>
                    <w:pStyle w:val="divdocumentright-boxsectionexperiencesinglecolumnpaddedline"/>
                    <w:spacing w:before="80" w:line="360" w:lineRule="atLeast"/>
                    <w:ind w:right="300"/>
                    <w:rPr>
                      <w:rStyle w:val="divdocumentright-boxdatetablesinglecolumn"/>
                      <w:rFonts w:ascii="Century Gothic" w:eastAsia="Century Gothic" w:hAnsi="Century Gothic" w:cs="Century Gothic"/>
                      <w:i/>
                      <w:iCs/>
                      <w:color w:val="343434"/>
                      <w:spacing w:val="4"/>
                      <w:sz w:val="22"/>
                      <w:szCs w:val="22"/>
                    </w:rPr>
                  </w:pPr>
                  <w:r>
                    <w:rPr>
                      <w:rStyle w:val="span"/>
                      <w:rFonts w:ascii="Century Gothic" w:eastAsia="Century Gothic" w:hAnsi="Century Gothic" w:cs="Century Gothic"/>
                      <w:i/>
                      <w:iCs/>
                      <w:color w:val="343434"/>
                      <w:spacing w:val="4"/>
                      <w:sz w:val="22"/>
                      <w:szCs w:val="22"/>
                    </w:rPr>
                    <w:t>Yosatech Technologies,</w:t>
                  </w:r>
                  <w:r>
                    <w:rPr>
                      <w:rStyle w:val="divdocumentright-boxdatetablesinglecolumn"/>
                      <w:rFonts w:ascii="Century Gothic" w:eastAsia="Century Gothic" w:hAnsi="Century Gothic" w:cs="Century Gothic"/>
                      <w:i/>
                      <w:iCs/>
                      <w:color w:val="343434"/>
                      <w:spacing w:val="4"/>
                      <w:sz w:val="22"/>
                      <w:szCs w:val="22"/>
                    </w:rPr>
                    <w:t xml:space="preserve"> </w:t>
                  </w:r>
                  <w:r>
                    <w:rPr>
                      <w:rStyle w:val="span"/>
                      <w:rFonts w:ascii="Century Gothic" w:eastAsia="Century Gothic" w:hAnsi="Century Gothic" w:cs="Century Gothic"/>
                      <w:i/>
                      <w:iCs/>
                      <w:color w:val="343434"/>
                      <w:spacing w:val="4"/>
                      <w:sz w:val="22"/>
                      <w:szCs w:val="22"/>
                    </w:rPr>
                    <w:t>Surat, Gujarat</w:t>
                  </w:r>
                </w:p>
                <w:p w:rsidR="00684EEC" w14:paraId="62468A73" w14:textId="77777777">
                  <w:pPr>
                    <w:pStyle w:val="divdocumentli"/>
                    <w:numPr>
                      <w:ilvl w:val="0"/>
                      <w:numId w:val="5"/>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Giving New Build Releases to QA team.</w:t>
                  </w:r>
                </w:p>
                <w:p w:rsidR="00684EEC" w14:paraId="473A4CAC" w14:textId="77777777">
                  <w:pPr>
                    <w:pStyle w:val="divdocumentli"/>
                    <w:numPr>
                      <w:ilvl w:val="0"/>
                      <w:numId w:val="5"/>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Writing views and queries.</w:t>
                  </w:r>
                </w:p>
                <w:p w:rsidR="00684EEC" w14:paraId="229C35BB" w14:textId="77777777">
                  <w:pPr>
                    <w:pStyle w:val="divdocumentli"/>
                    <w:numPr>
                      <w:ilvl w:val="0"/>
                      <w:numId w:val="5"/>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Co-ordinate with Developers, QA and troubleshoot issues related to the build and databases.</w:t>
                  </w:r>
                </w:p>
                <w:p w:rsidR="00684EEC" w14:paraId="5DC61934" w14:textId="77777777">
                  <w:pPr>
                    <w:pStyle w:val="divdocumentli"/>
                    <w:numPr>
                      <w:ilvl w:val="0"/>
                      <w:numId w:val="5"/>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Execution of developers' queries on various environments.</w:t>
                  </w:r>
                </w:p>
              </w:tc>
            </w:tr>
          </w:tbl>
          <w:p w:rsidR="00684EEC" w14:paraId="0C88AF62" w14:textId="77777777">
            <w:pPr>
              <w:rPr>
                <w:vanish/>
              </w:rPr>
            </w:pPr>
          </w:p>
          <w:tbl>
            <w:tblPr>
              <w:tblStyle w:val="divdocumentsectionexperienceparagraph"/>
              <w:tblW w:w="0" w:type="auto"/>
              <w:tblCellSpacing w:w="0" w:type="dxa"/>
              <w:tblLayout w:type="fixed"/>
              <w:tblCellMar>
                <w:left w:w="0" w:type="dxa"/>
                <w:right w:w="0" w:type="dxa"/>
              </w:tblCellMar>
              <w:tblLook w:val="05E0"/>
            </w:tblPr>
            <w:tblGrid>
              <w:gridCol w:w="300"/>
              <w:gridCol w:w="1300"/>
              <w:gridCol w:w="520"/>
              <w:gridCol w:w="6440"/>
            </w:tblGrid>
            <w:tr w14:paraId="5FEB0D3B" w14:textId="77777777">
              <w:tblPrEx>
                <w:tblW w:w="0" w:type="auto"/>
                <w:tblCellSpacing w:w="0" w:type="dxa"/>
                <w:tblLayout w:type="fixed"/>
                <w:tblCellMar>
                  <w:left w:w="0" w:type="dxa"/>
                  <w:right w:w="0" w:type="dxa"/>
                </w:tblCellMar>
                <w:tblLook w:val="05E0"/>
              </w:tblPrEx>
              <w:trPr>
                <w:tblCellSpacing w:w="0" w:type="dxa"/>
              </w:trPr>
              <w:tc>
                <w:tcPr>
                  <w:tcW w:w="300" w:type="dxa"/>
                  <w:tcMar>
                    <w:top w:w="200" w:type="dxa"/>
                    <w:left w:w="0" w:type="dxa"/>
                    <w:bottom w:w="0" w:type="dxa"/>
                    <w:right w:w="0" w:type="dxa"/>
                  </w:tcMar>
                  <w:hideMark/>
                </w:tcPr>
                <w:p w:rsidR="00684EEC" w14:paraId="72BCEAFC" w14:textId="77777777">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emptycell"/>
                      <w:rFonts w:ascii="Century Gothic" w:eastAsia="Century Gothic" w:hAnsi="Century Gothic" w:cs="Century Gothic"/>
                      <w:color w:val="343434"/>
                      <w:spacing w:val="4"/>
                      <w:sz w:val="22"/>
                      <w:szCs w:val="22"/>
                    </w:rPr>
                    <w:t> </w:t>
                  </w:r>
                </w:p>
              </w:tc>
              <w:tc>
                <w:tcPr>
                  <w:tcW w:w="1300" w:type="dxa"/>
                  <w:tcMar>
                    <w:top w:w="200" w:type="dxa"/>
                    <w:left w:w="0" w:type="dxa"/>
                    <w:bottom w:w="0" w:type="dxa"/>
                    <w:right w:w="0" w:type="dxa"/>
                  </w:tcMar>
                  <w:hideMark/>
                </w:tcPr>
                <w:p w:rsidR="00684EEC" w14:paraId="548FC214" w14:textId="77777777">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jobdates"/>
                      <w:rFonts w:ascii="Century Gothic" w:eastAsia="Century Gothic" w:hAnsi="Century Gothic" w:cs="Century Gothic"/>
                      <w:color w:val="343434"/>
                      <w:spacing w:val="4"/>
                    </w:rPr>
                    <w:t>2013-06</w:t>
                  </w:r>
                  <w:r>
                    <w:rPr>
                      <w:rStyle w:val="span"/>
                      <w:rFonts w:ascii="Century Gothic" w:eastAsia="Century Gothic" w:hAnsi="Century Gothic" w:cs="Century Gothic"/>
                      <w:color w:val="343434"/>
                      <w:spacing w:val="4"/>
                      <w:sz w:val="22"/>
                      <w:szCs w:val="22"/>
                    </w:rPr>
                    <w:t xml:space="preserve"> - </w:t>
                  </w:r>
                  <w:r>
                    <w:rPr>
                      <w:rStyle w:val="divdocumentjobdates"/>
                      <w:rFonts w:ascii="Century Gothic" w:eastAsia="Century Gothic" w:hAnsi="Century Gothic" w:cs="Century Gothic"/>
                      <w:color w:val="343434"/>
                      <w:spacing w:val="4"/>
                    </w:rPr>
                    <w:t>2014-06</w:t>
                  </w:r>
                </w:p>
              </w:tc>
              <w:tc>
                <w:tcPr>
                  <w:tcW w:w="520" w:type="dxa"/>
                  <w:tcMar>
                    <w:top w:w="200" w:type="dxa"/>
                    <w:left w:w="0" w:type="dxa"/>
                    <w:bottom w:w="0" w:type="dxa"/>
                    <w:right w:w="0" w:type="dxa"/>
                  </w:tcMar>
                  <w:hideMark/>
                </w:tcPr>
                <w:p w:rsidR="00684EEC" w14:paraId="2A154EE9" w14:textId="77777777">
                  <w:pPr>
                    <w:pStyle w:val="divdocumentemptycellParagraph"/>
                    <w:spacing w:line="360" w:lineRule="atLeast"/>
                    <w:rPr>
                      <w:rStyle w:val="divdocumentright-boxpaddedlinedate-content"/>
                      <w:rFonts w:ascii="Century Gothic" w:eastAsia="Century Gothic" w:hAnsi="Century Gothic" w:cs="Century Gothic"/>
                      <w:color w:val="343434"/>
                      <w:spacing w:val="4"/>
                      <w:sz w:val="22"/>
                      <w:szCs w:val="22"/>
                    </w:rPr>
                  </w:pPr>
                  <w:r>
                    <w:rPr>
                      <w:rStyle w:val="divdocumentright-boxdatetablepindcell"/>
                      <w:rFonts w:ascii="Century Gothic" w:eastAsia="Century Gothic" w:hAnsi="Century Gothic" w:cs="Century Gothic"/>
                      <w:color w:val="343434"/>
                      <w:spacing w:val="4"/>
                      <w:sz w:val="22"/>
                      <w:szCs w:val="22"/>
                    </w:rPr>
                    <w:t> </w:t>
                  </w:r>
                </w:p>
              </w:tc>
              <w:tc>
                <w:tcPr>
                  <w:tcW w:w="6440" w:type="dxa"/>
                  <w:tcMar>
                    <w:top w:w="200" w:type="dxa"/>
                    <w:left w:w="0" w:type="dxa"/>
                    <w:bottom w:w="0" w:type="dxa"/>
                    <w:right w:w="0" w:type="dxa"/>
                  </w:tcMar>
                  <w:hideMark/>
                </w:tcPr>
                <w:p w:rsidR="00684EEC" w14:paraId="0E810BBA" w14:textId="77777777">
                  <w:pPr>
                    <w:pStyle w:val="divdocumentright-boxsectionexperiencesinglecolumnpaddedline"/>
                    <w:spacing w:line="360" w:lineRule="atLeast"/>
                    <w:ind w:right="300"/>
                    <w:rPr>
                      <w:rStyle w:val="divdocumentright-boxdatetablesinglecolumn"/>
                      <w:rFonts w:ascii="Century Gothic" w:eastAsia="Century Gothic" w:hAnsi="Century Gothic" w:cs="Century Gothic"/>
                      <w:color w:val="343434"/>
                      <w:spacing w:val="4"/>
                      <w:sz w:val="22"/>
                      <w:szCs w:val="22"/>
                    </w:rPr>
                  </w:pPr>
                  <w:r>
                    <w:rPr>
                      <w:rStyle w:val="divdocumentjobtitle"/>
                      <w:rFonts w:ascii="Century Gothic" w:eastAsia="Century Gothic" w:hAnsi="Century Gothic" w:cs="Century Gothic"/>
                      <w:b/>
                      <w:bCs/>
                      <w:color w:val="343434"/>
                      <w:spacing w:val="4"/>
                    </w:rPr>
                    <w:t>MySQL DBA</w:t>
                  </w:r>
                </w:p>
                <w:p w:rsidR="00684EEC" w14:paraId="07AB9233" w14:textId="77777777">
                  <w:pPr>
                    <w:pStyle w:val="divdocumentright-boxsectionexperiencesinglecolumnpaddedline"/>
                    <w:spacing w:before="80" w:line="360" w:lineRule="atLeast"/>
                    <w:ind w:right="300"/>
                    <w:rPr>
                      <w:rStyle w:val="divdocumentright-boxdatetablesinglecolumn"/>
                      <w:rFonts w:ascii="Century Gothic" w:eastAsia="Century Gothic" w:hAnsi="Century Gothic" w:cs="Century Gothic"/>
                      <w:i/>
                      <w:iCs/>
                      <w:color w:val="343434"/>
                      <w:spacing w:val="4"/>
                      <w:sz w:val="22"/>
                      <w:szCs w:val="22"/>
                    </w:rPr>
                  </w:pPr>
                  <w:r>
                    <w:rPr>
                      <w:rStyle w:val="span"/>
                      <w:rFonts w:ascii="Century Gothic" w:eastAsia="Century Gothic" w:hAnsi="Century Gothic" w:cs="Century Gothic"/>
                      <w:i/>
                      <w:iCs/>
                      <w:color w:val="343434"/>
                      <w:spacing w:val="4"/>
                      <w:sz w:val="22"/>
                      <w:szCs w:val="22"/>
                    </w:rPr>
                    <w:t>UNOINDIA DEV CORP,</w:t>
                  </w:r>
                  <w:r>
                    <w:rPr>
                      <w:rStyle w:val="divdocumentright-boxdatetablesinglecolumn"/>
                      <w:rFonts w:ascii="Century Gothic" w:eastAsia="Century Gothic" w:hAnsi="Century Gothic" w:cs="Century Gothic"/>
                      <w:i/>
                      <w:iCs/>
                      <w:color w:val="343434"/>
                      <w:spacing w:val="4"/>
                      <w:sz w:val="22"/>
                      <w:szCs w:val="22"/>
                    </w:rPr>
                    <w:t xml:space="preserve"> </w:t>
                  </w:r>
                  <w:r>
                    <w:rPr>
                      <w:rStyle w:val="span"/>
                      <w:rFonts w:ascii="Century Gothic" w:eastAsia="Century Gothic" w:hAnsi="Century Gothic" w:cs="Century Gothic"/>
                      <w:i/>
                      <w:iCs/>
                      <w:color w:val="343434"/>
                      <w:spacing w:val="4"/>
                      <w:sz w:val="22"/>
                      <w:szCs w:val="22"/>
                    </w:rPr>
                    <w:t>Surat, Gujarat</w:t>
                  </w:r>
                </w:p>
                <w:p w:rsidR="00684EEC" w14:paraId="5C1467C5" w14:textId="77777777">
                  <w:pPr>
                    <w:pStyle w:val="divdocumentli"/>
                    <w:numPr>
                      <w:ilvl w:val="0"/>
                      <w:numId w:val="6"/>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Responsible for performance tuning and troubleshooting MySQL Server and resolving database issues.</w:t>
                  </w:r>
                </w:p>
                <w:p w:rsidR="00684EEC" w14:paraId="15DDE814" w14:textId="77777777">
                  <w:pPr>
                    <w:pStyle w:val="divdocumentli"/>
                    <w:numPr>
                      <w:ilvl w:val="0"/>
                      <w:numId w:val="6"/>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Working closely with application developers to test, configure and maintain databases.</w:t>
                  </w:r>
                </w:p>
                <w:p w:rsidR="00684EEC" w14:paraId="7D1D163D" w14:textId="77777777">
                  <w:pPr>
                    <w:pStyle w:val="divdocumentli"/>
                    <w:numPr>
                      <w:ilvl w:val="0"/>
                      <w:numId w:val="6"/>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Creation of database schema and objects.</w:t>
                  </w:r>
                </w:p>
              </w:tc>
            </w:tr>
          </w:tbl>
          <w:p w:rsidR="00684EEC" w14:paraId="57678000" w14:textId="77777777">
            <w:pPr>
              <w:pStyle w:val="divdocumentsectiongapdiv"/>
              <w:rPr>
                <w:rStyle w:val="divdocumentright-box"/>
                <w:rFonts w:ascii="Century Gothic" w:eastAsia="Century Gothic" w:hAnsi="Century Gothic" w:cs="Century Gothic"/>
                <w:sz w:val="14"/>
                <w:szCs w:val="14"/>
              </w:rPr>
            </w:pPr>
            <w:r>
              <w:rPr>
                <w:rStyle w:val="divdocumentright-box"/>
                <w:rFonts w:ascii="Century Gothic" w:eastAsia="Century Gothic" w:hAnsi="Century Gothic" w:cs="Century Gothic"/>
                <w:sz w:val="14"/>
                <w:szCs w:val="14"/>
              </w:rPr>
              <w:t> </w:t>
            </w:r>
          </w:p>
          <w:tbl>
            <w:tblPr>
              <w:tblStyle w:val="divdocumentleft-boxdivheading"/>
              <w:tblW w:w="5000" w:type="pct"/>
              <w:tblCellSpacing w:w="0" w:type="dxa"/>
              <w:tblBorders>
                <w:top w:val="single" w:sz="8" w:space="0" w:color="D5D6D6"/>
                <w:bottom w:val="single" w:sz="8" w:space="0" w:color="D5D6D6"/>
              </w:tblBorders>
              <w:tblLayout w:type="fixed"/>
              <w:tblCellMar>
                <w:top w:w="160" w:type="dxa"/>
                <w:left w:w="0" w:type="dxa"/>
                <w:bottom w:w="160" w:type="dxa"/>
                <w:right w:w="0" w:type="dxa"/>
              </w:tblCellMar>
              <w:tblLook w:val="05E0"/>
            </w:tblPr>
            <w:tblGrid>
              <w:gridCol w:w="8560"/>
            </w:tblGrid>
            <w:tr w14:paraId="637AA020" w14:textId="77777777">
              <w:tblPrEx>
                <w:tblW w:w="5000" w:type="pct"/>
                <w:tblCellSpacing w:w="0" w:type="dxa"/>
                <w:tblBorders>
                  <w:top w:val="single" w:sz="8" w:space="0" w:color="D5D6D6"/>
                  <w:bottom w:val="single" w:sz="8" w:space="0" w:color="D5D6D6"/>
                </w:tblBorders>
                <w:tblLayout w:type="fixed"/>
                <w:tblCellMar>
                  <w:top w:w="160" w:type="dxa"/>
                  <w:left w:w="0" w:type="dxa"/>
                  <w:bottom w:w="160" w:type="dxa"/>
                  <w:right w:w="0" w:type="dxa"/>
                </w:tblCellMar>
                <w:tblLook w:val="05E0"/>
              </w:tblPrEx>
              <w:trPr>
                <w:tblCellSpacing w:w="0" w:type="dxa"/>
              </w:trPr>
              <w:tc>
                <w:tcPr>
                  <w:tcW w:w="5000" w:type="pct"/>
                  <w:shd w:val="clear" w:color="auto" w:fill="FFFFFF"/>
                  <w:tcMar>
                    <w:top w:w="60" w:type="dxa"/>
                    <w:left w:w="80" w:type="dxa"/>
                    <w:bottom w:w="60" w:type="dxa"/>
                    <w:right w:w="80" w:type="dxa"/>
                  </w:tcMar>
                  <w:vAlign w:val="bottom"/>
                  <w:hideMark/>
                </w:tcPr>
                <w:p w:rsidR="00684EEC" w14:paraId="38A66B99" w14:textId="77777777">
                  <w:pPr>
                    <w:pStyle w:val="divdocumentleft-boxdivsectiontitleParagraph"/>
                    <w:pBdr>
                      <w:top w:val="none" w:sz="0" w:space="3" w:color="auto"/>
                      <w:left w:val="none" w:sz="0" w:space="4" w:color="auto"/>
                      <w:bottom w:val="none" w:sz="0" w:space="3" w:color="auto"/>
                      <w:right w:val="none" w:sz="0" w:space="4" w:color="auto"/>
                    </w:pBdr>
                    <w:shd w:val="clear" w:color="auto" w:fill="auto"/>
                    <w:spacing w:line="380" w:lineRule="atLeast"/>
                    <w:ind w:left="240" w:right="240"/>
                    <w:rPr>
                      <w:rStyle w:val="divdocumentleft-boxdivsectiontitle"/>
                      <w:rFonts w:ascii="Century Gothic" w:eastAsia="Century Gothic" w:hAnsi="Century Gothic" w:cs="Century Gothic"/>
                      <w:b/>
                      <w:bCs/>
                      <w:color w:val="002E58"/>
                      <w:sz w:val="32"/>
                      <w:szCs w:val="32"/>
                      <w:shd w:val="clear" w:color="auto" w:fill="auto"/>
                    </w:rPr>
                  </w:pPr>
                  <w:r>
                    <w:rPr>
                      <w:rStyle w:val="divdocumentleft-boxdivsectiontitle"/>
                      <w:rFonts w:ascii="Century Gothic" w:eastAsia="Century Gothic" w:hAnsi="Century Gothic" w:cs="Century Gothic"/>
                      <w:b/>
                      <w:bCs/>
                      <w:color w:val="002E58"/>
                      <w:sz w:val="32"/>
                      <w:szCs w:val="32"/>
                      <w:shd w:val="clear" w:color="auto" w:fill="auto"/>
                    </w:rPr>
                    <w:t>Education</w:t>
                  </w:r>
                </w:p>
              </w:tc>
            </w:tr>
          </w:tbl>
          <w:p w:rsidR="00684EEC" w14:paraId="725DD9C4" w14:textId="77777777">
            <w:pPr>
              <w:pStyle w:val="left-boxheadinggapdiv"/>
              <w:rPr>
                <w:rStyle w:val="divdocumentright-box"/>
                <w:rFonts w:ascii="Century Gothic" w:eastAsia="Century Gothic" w:hAnsi="Century Gothic" w:cs="Century Gothic"/>
              </w:rPr>
            </w:pPr>
            <w:r>
              <w:rPr>
                <w:rStyle w:val="divdocumentright-box"/>
                <w:rFonts w:ascii="Century Gothic" w:eastAsia="Century Gothic" w:hAnsi="Century Gothic" w:cs="Century Gothic"/>
              </w:rPr>
              <w:t> </w:t>
            </w:r>
          </w:p>
          <w:tbl>
            <w:tblPr>
              <w:tblStyle w:val="divdocumentsectioneducationparagraph"/>
              <w:tblW w:w="0" w:type="auto"/>
              <w:tblCellSpacing w:w="0" w:type="dxa"/>
              <w:tblLayout w:type="fixed"/>
              <w:tblCellMar>
                <w:left w:w="0" w:type="dxa"/>
                <w:right w:w="0" w:type="dxa"/>
              </w:tblCellMar>
              <w:tblLook w:val="05E0"/>
            </w:tblPr>
            <w:tblGrid>
              <w:gridCol w:w="300"/>
              <w:gridCol w:w="1300"/>
              <w:gridCol w:w="520"/>
              <w:gridCol w:w="6440"/>
            </w:tblGrid>
            <w:tr w14:paraId="43D74218" w14:textId="77777777">
              <w:tblPrEx>
                <w:tblW w:w="0" w:type="auto"/>
                <w:tblCellSpacing w:w="0" w:type="dxa"/>
                <w:tblLayout w:type="fixed"/>
                <w:tblCellMar>
                  <w:left w:w="0" w:type="dxa"/>
                  <w:right w:w="0" w:type="dxa"/>
                </w:tblCellMar>
                <w:tblLook w:val="05E0"/>
              </w:tblPrEx>
              <w:trPr>
                <w:tblCellSpacing w:w="0" w:type="dxa"/>
              </w:trPr>
              <w:tc>
                <w:tcPr>
                  <w:tcW w:w="300" w:type="dxa"/>
                  <w:tcMar>
                    <w:top w:w="0" w:type="dxa"/>
                    <w:left w:w="0" w:type="dxa"/>
                    <w:bottom w:w="0" w:type="dxa"/>
                    <w:right w:w="0" w:type="dxa"/>
                  </w:tcMar>
                  <w:hideMark/>
                </w:tcPr>
                <w:p w:rsidR="00684EEC" w14:paraId="157834DC" w14:textId="77777777">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emptycell"/>
                      <w:rFonts w:ascii="Century Gothic" w:eastAsia="Century Gothic" w:hAnsi="Century Gothic" w:cs="Century Gothic"/>
                      <w:color w:val="343434"/>
                      <w:spacing w:val="4"/>
                      <w:sz w:val="22"/>
                      <w:szCs w:val="22"/>
                    </w:rPr>
                    <w:t> </w:t>
                  </w:r>
                </w:p>
              </w:tc>
              <w:tc>
                <w:tcPr>
                  <w:tcW w:w="1300" w:type="dxa"/>
                  <w:tcMar>
                    <w:top w:w="0" w:type="dxa"/>
                    <w:left w:w="0" w:type="dxa"/>
                    <w:bottom w:w="0" w:type="dxa"/>
                    <w:right w:w="0" w:type="dxa"/>
                  </w:tcMar>
                  <w:hideMark/>
                </w:tcPr>
                <w:p w:rsidR="00684EEC" w14:paraId="3F908AC1" w14:textId="77777777">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jobdates"/>
                      <w:rFonts w:ascii="Century Gothic" w:eastAsia="Century Gothic" w:hAnsi="Century Gothic" w:cs="Century Gothic"/>
                      <w:color w:val="343434"/>
                      <w:spacing w:val="4"/>
                    </w:rPr>
                    <w:t>2008-09</w:t>
                  </w:r>
                  <w:r>
                    <w:rPr>
                      <w:rStyle w:val="span"/>
                      <w:rFonts w:ascii="Century Gothic" w:eastAsia="Century Gothic" w:hAnsi="Century Gothic" w:cs="Century Gothic"/>
                      <w:color w:val="343434"/>
                      <w:spacing w:val="4"/>
                      <w:sz w:val="22"/>
                      <w:szCs w:val="22"/>
                    </w:rPr>
                    <w:t xml:space="preserve"> - </w:t>
                  </w:r>
                  <w:r>
                    <w:rPr>
                      <w:rStyle w:val="divdocumentjobdates"/>
                      <w:rFonts w:ascii="Century Gothic" w:eastAsia="Century Gothic" w:hAnsi="Century Gothic" w:cs="Century Gothic"/>
                      <w:color w:val="343434"/>
                      <w:spacing w:val="4"/>
                    </w:rPr>
                    <w:t>2011-05</w:t>
                  </w:r>
                </w:p>
              </w:tc>
              <w:tc>
                <w:tcPr>
                  <w:tcW w:w="520" w:type="dxa"/>
                  <w:tcMar>
                    <w:top w:w="0" w:type="dxa"/>
                    <w:left w:w="0" w:type="dxa"/>
                    <w:bottom w:w="0" w:type="dxa"/>
                    <w:right w:w="0" w:type="dxa"/>
                  </w:tcMar>
                  <w:hideMark/>
                </w:tcPr>
                <w:p w:rsidR="00684EEC" w14:paraId="2727D5BF" w14:textId="77777777">
                  <w:pPr>
                    <w:pStyle w:val="divdocumentemptycellParagraph"/>
                    <w:spacing w:line="360" w:lineRule="atLeast"/>
                    <w:rPr>
                      <w:rStyle w:val="divdocumentright-boxpaddedlinedate-content"/>
                      <w:rFonts w:ascii="Century Gothic" w:eastAsia="Century Gothic" w:hAnsi="Century Gothic" w:cs="Century Gothic"/>
                      <w:color w:val="343434"/>
                      <w:spacing w:val="4"/>
                      <w:sz w:val="22"/>
                      <w:szCs w:val="22"/>
                    </w:rPr>
                  </w:pPr>
                  <w:r>
                    <w:rPr>
                      <w:rStyle w:val="divdocumentright-boxdatetablepindcell"/>
                      <w:rFonts w:ascii="Century Gothic" w:eastAsia="Century Gothic" w:hAnsi="Century Gothic" w:cs="Century Gothic"/>
                      <w:color w:val="343434"/>
                      <w:spacing w:val="4"/>
                      <w:sz w:val="22"/>
                      <w:szCs w:val="22"/>
                    </w:rPr>
                    <w:t> </w:t>
                  </w:r>
                </w:p>
              </w:tc>
              <w:tc>
                <w:tcPr>
                  <w:tcW w:w="6440" w:type="dxa"/>
                  <w:tcMar>
                    <w:top w:w="0" w:type="dxa"/>
                    <w:left w:w="0" w:type="dxa"/>
                    <w:bottom w:w="0" w:type="dxa"/>
                    <w:right w:w="0" w:type="dxa"/>
                  </w:tcMar>
                  <w:hideMark/>
                </w:tcPr>
                <w:p w:rsidR="00684EEC" w14:paraId="3E3FCCBD" w14:textId="77777777">
                  <w:pPr>
                    <w:pStyle w:val="divdocumentright-boxsectioneducationsinglecolumnpaddedline"/>
                    <w:spacing w:after="80" w:line="360" w:lineRule="atLeast"/>
                    <w:ind w:right="300"/>
                    <w:rPr>
                      <w:rStyle w:val="divdocumentright-boxdatetablesinglecolumn"/>
                      <w:rFonts w:ascii="Century Gothic" w:eastAsia="Century Gothic" w:hAnsi="Century Gothic" w:cs="Century Gothic"/>
                      <w:b/>
                      <w:bCs/>
                      <w:color w:val="343434"/>
                      <w:spacing w:val="4"/>
                      <w:sz w:val="22"/>
                      <w:szCs w:val="22"/>
                    </w:rPr>
                  </w:pPr>
                  <w:r>
                    <w:rPr>
                      <w:rStyle w:val="divdocumentdegree"/>
                      <w:rFonts w:ascii="Century Gothic" w:eastAsia="Century Gothic" w:hAnsi="Century Gothic" w:cs="Century Gothic"/>
                      <w:b/>
                      <w:bCs/>
                      <w:color w:val="343434"/>
                      <w:spacing w:val="4"/>
                    </w:rPr>
                    <w:t>Bachelor of Engineering</w:t>
                  </w:r>
                  <w:r>
                    <w:rPr>
                      <w:rStyle w:val="span"/>
                      <w:rFonts w:ascii="Century Gothic" w:eastAsia="Century Gothic" w:hAnsi="Century Gothic" w:cs="Century Gothic"/>
                      <w:b/>
                      <w:bCs/>
                      <w:color w:val="343434"/>
                      <w:spacing w:val="4"/>
                      <w:sz w:val="22"/>
                      <w:szCs w:val="22"/>
                    </w:rPr>
                    <w:t xml:space="preserve">: </w:t>
                  </w:r>
                  <w:r>
                    <w:rPr>
                      <w:rStyle w:val="divdocumentprogramline"/>
                      <w:rFonts w:ascii="Century Gothic" w:eastAsia="Century Gothic" w:hAnsi="Century Gothic" w:cs="Century Gothic"/>
                      <w:b/>
                      <w:bCs/>
                      <w:color w:val="343434"/>
                      <w:spacing w:val="4"/>
                    </w:rPr>
                    <w:t>Information Technology</w:t>
                  </w:r>
                </w:p>
                <w:p w:rsidR="00684EEC" w14:paraId="309E4C06" w14:textId="77777777">
                  <w:pPr>
                    <w:pStyle w:val="divdocumentright-boxsectioneducationsinglecolumnpaddedline"/>
                    <w:spacing w:line="360" w:lineRule="atLeast"/>
                    <w:ind w:right="300"/>
                    <w:rPr>
                      <w:rStyle w:val="divdocumentright-boxdatetablesinglecolumn"/>
                      <w:rFonts w:ascii="Century Gothic" w:eastAsia="Century Gothic" w:hAnsi="Century Gothic" w:cs="Century Gothic"/>
                      <w:i/>
                      <w:iCs/>
                      <w:color w:val="343434"/>
                      <w:spacing w:val="4"/>
                      <w:sz w:val="22"/>
                      <w:szCs w:val="22"/>
                    </w:rPr>
                  </w:pPr>
                  <w:r>
                    <w:rPr>
                      <w:rStyle w:val="span"/>
                      <w:rFonts w:ascii="Century Gothic" w:eastAsia="Century Gothic" w:hAnsi="Century Gothic" w:cs="Century Gothic"/>
                      <w:i/>
                      <w:iCs/>
                      <w:color w:val="343434"/>
                      <w:spacing w:val="4"/>
                      <w:sz w:val="22"/>
                      <w:szCs w:val="22"/>
                    </w:rPr>
                    <w:t xml:space="preserve">Sarvajanik College Of Engg. And Technology - </w:t>
                  </w:r>
                  <w:r>
                    <w:rPr>
                      <w:rStyle w:val="divdocumenteducationjoblocation"/>
                      <w:rFonts w:ascii="Century Gothic" w:eastAsia="Century Gothic" w:hAnsi="Century Gothic" w:cs="Century Gothic"/>
                      <w:color w:val="343434"/>
                      <w:spacing w:val="4"/>
                      <w:sz w:val="22"/>
                      <w:szCs w:val="22"/>
                    </w:rPr>
                    <w:t>Gujarat</w:t>
                  </w:r>
                  <w:r>
                    <w:rPr>
                      <w:rStyle w:val="divdocumentright-boxdatetablesinglecolumn"/>
                      <w:rFonts w:ascii="Century Gothic" w:eastAsia="Century Gothic" w:hAnsi="Century Gothic" w:cs="Century Gothic"/>
                      <w:i/>
                      <w:iCs/>
                      <w:color w:val="343434"/>
                      <w:spacing w:val="4"/>
                      <w:sz w:val="22"/>
                      <w:szCs w:val="22"/>
                    </w:rPr>
                    <w:t xml:space="preserve"> </w:t>
                  </w:r>
                </w:p>
              </w:tc>
            </w:tr>
          </w:tbl>
          <w:p w:rsidR="00684EEC" w14:paraId="340F6A3C" w14:textId="77777777">
            <w:pPr>
              <w:rPr>
                <w:vanish/>
              </w:rPr>
            </w:pPr>
          </w:p>
          <w:tbl>
            <w:tblPr>
              <w:tblStyle w:val="divdocumentsectioneducationparagraph"/>
              <w:tblW w:w="0" w:type="auto"/>
              <w:tblCellSpacing w:w="0" w:type="dxa"/>
              <w:tblLayout w:type="fixed"/>
              <w:tblCellMar>
                <w:left w:w="0" w:type="dxa"/>
                <w:right w:w="0" w:type="dxa"/>
              </w:tblCellMar>
              <w:tblLook w:val="05E0"/>
            </w:tblPr>
            <w:tblGrid>
              <w:gridCol w:w="300"/>
              <w:gridCol w:w="1300"/>
              <w:gridCol w:w="520"/>
              <w:gridCol w:w="6440"/>
            </w:tblGrid>
            <w:tr w14:paraId="3C508D6C" w14:textId="77777777">
              <w:tblPrEx>
                <w:tblW w:w="0" w:type="auto"/>
                <w:tblCellSpacing w:w="0" w:type="dxa"/>
                <w:tblLayout w:type="fixed"/>
                <w:tblCellMar>
                  <w:left w:w="0" w:type="dxa"/>
                  <w:right w:w="0" w:type="dxa"/>
                </w:tblCellMar>
                <w:tblLook w:val="05E0"/>
              </w:tblPrEx>
              <w:trPr>
                <w:tblCellSpacing w:w="0" w:type="dxa"/>
              </w:trPr>
              <w:tc>
                <w:tcPr>
                  <w:tcW w:w="300" w:type="dxa"/>
                  <w:tcMar>
                    <w:top w:w="200" w:type="dxa"/>
                    <w:left w:w="0" w:type="dxa"/>
                    <w:bottom w:w="0" w:type="dxa"/>
                    <w:right w:w="0" w:type="dxa"/>
                  </w:tcMar>
                  <w:hideMark/>
                </w:tcPr>
                <w:p w:rsidR="00684EEC" w14:paraId="4E6B5FA1" w14:textId="77777777">
                  <w:pPr>
                    <w:rPr>
                      <w:rStyle w:val="divdocumentright-box"/>
                      <w:rFonts w:ascii="Century Gothic" w:eastAsia="Century Gothic" w:hAnsi="Century Gothic" w:cs="Century Gothic"/>
                    </w:rPr>
                  </w:pPr>
                  <w:r>
                    <w:rPr>
                      <w:rStyle w:val="divdocumentemptycell"/>
                      <w:rFonts w:ascii="Century Gothic" w:eastAsia="Century Gothic" w:hAnsi="Century Gothic" w:cs="Century Gothic"/>
                      <w:color w:val="343434"/>
                      <w:spacing w:val="4"/>
                      <w:sz w:val="22"/>
                      <w:szCs w:val="22"/>
                    </w:rPr>
                    <w:t> </w:t>
                  </w:r>
                </w:p>
              </w:tc>
              <w:tc>
                <w:tcPr>
                  <w:tcW w:w="1300" w:type="dxa"/>
                  <w:tcMar>
                    <w:top w:w="200" w:type="dxa"/>
                    <w:left w:w="0" w:type="dxa"/>
                    <w:bottom w:w="0" w:type="dxa"/>
                    <w:right w:w="0" w:type="dxa"/>
                  </w:tcMar>
                  <w:hideMark/>
                </w:tcPr>
                <w:p w:rsidR="00684EEC" w14:paraId="0840898B" w14:textId="77777777">
                  <w:pPr>
                    <w:rPr>
                      <w:rStyle w:val="divdocumentemptycell"/>
                      <w:rFonts w:ascii="Century Gothic" w:eastAsia="Century Gothic" w:hAnsi="Century Gothic" w:cs="Century Gothic"/>
                      <w:color w:val="343434"/>
                      <w:spacing w:val="4"/>
                      <w:sz w:val="22"/>
                      <w:szCs w:val="22"/>
                    </w:rPr>
                  </w:pPr>
                  <w:r>
                    <w:rPr>
                      <w:rStyle w:val="divdocumentjobdates"/>
                      <w:rFonts w:ascii="Century Gothic" w:eastAsia="Century Gothic" w:hAnsi="Century Gothic" w:cs="Century Gothic"/>
                      <w:color w:val="343434"/>
                      <w:spacing w:val="4"/>
                    </w:rPr>
                    <w:t>2005-11</w:t>
                  </w:r>
                  <w:r>
                    <w:rPr>
                      <w:rStyle w:val="span"/>
                      <w:rFonts w:ascii="Century Gothic" w:eastAsia="Century Gothic" w:hAnsi="Century Gothic" w:cs="Century Gothic"/>
                      <w:color w:val="343434"/>
                      <w:spacing w:val="4"/>
                      <w:sz w:val="22"/>
                      <w:szCs w:val="22"/>
                    </w:rPr>
                    <w:t xml:space="preserve"> - </w:t>
                  </w:r>
                  <w:r>
                    <w:rPr>
                      <w:rStyle w:val="divdocumentjobdates"/>
                      <w:rFonts w:ascii="Century Gothic" w:eastAsia="Century Gothic" w:hAnsi="Century Gothic" w:cs="Century Gothic"/>
                      <w:color w:val="343434"/>
                      <w:spacing w:val="4"/>
                    </w:rPr>
                    <w:t>2008-06</w:t>
                  </w:r>
                </w:p>
              </w:tc>
              <w:tc>
                <w:tcPr>
                  <w:tcW w:w="520" w:type="dxa"/>
                  <w:tcMar>
                    <w:top w:w="200" w:type="dxa"/>
                    <w:left w:w="0" w:type="dxa"/>
                    <w:bottom w:w="0" w:type="dxa"/>
                    <w:right w:w="0" w:type="dxa"/>
                  </w:tcMar>
                  <w:hideMark/>
                </w:tcPr>
                <w:p w:rsidR="00684EEC" w14:paraId="2EE95C1C" w14:textId="77777777">
                  <w:pPr>
                    <w:rPr>
                      <w:rStyle w:val="divdocumentright-boxpaddedlinedate-content"/>
                      <w:rFonts w:ascii="Century Gothic" w:eastAsia="Century Gothic" w:hAnsi="Century Gothic" w:cs="Century Gothic"/>
                      <w:color w:val="343434"/>
                      <w:spacing w:val="4"/>
                      <w:sz w:val="22"/>
                      <w:szCs w:val="22"/>
                    </w:rPr>
                  </w:pPr>
                  <w:r>
                    <w:rPr>
                      <w:rStyle w:val="divdocumentright-boxdatetablepindcell"/>
                      <w:rFonts w:ascii="Century Gothic" w:eastAsia="Century Gothic" w:hAnsi="Century Gothic" w:cs="Century Gothic"/>
                      <w:color w:val="343434"/>
                      <w:spacing w:val="4"/>
                      <w:sz w:val="22"/>
                      <w:szCs w:val="22"/>
                    </w:rPr>
                    <w:t> </w:t>
                  </w:r>
                </w:p>
              </w:tc>
              <w:tc>
                <w:tcPr>
                  <w:tcW w:w="6440" w:type="dxa"/>
                  <w:tcMar>
                    <w:top w:w="200" w:type="dxa"/>
                    <w:left w:w="0" w:type="dxa"/>
                    <w:bottom w:w="0" w:type="dxa"/>
                    <w:right w:w="0" w:type="dxa"/>
                  </w:tcMar>
                  <w:hideMark/>
                </w:tcPr>
                <w:p w:rsidR="00684EEC" w14:paraId="497F6401" w14:textId="77777777">
                  <w:pPr>
                    <w:pStyle w:val="divdocumentright-boxsectioneducationsinglecolumnpaddedline"/>
                    <w:spacing w:after="80" w:line="360" w:lineRule="atLeast"/>
                    <w:ind w:right="300"/>
                    <w:rPr>
                      <w:rStyle w:val="divdocumentright-boxdatetablesinglecolumn"/>
                      <w:rFonts w:ascii="Century Gothic" w:eastAsia="Century Gothic" w:hAnsi="Century Gothic" w:cs="Century Gothic"/>
                      <w:b/>
                      <w:bCs/>
                      <w:color w:val="343434"/>
                      <w:spacing w:val="4"/>
                      <w:sz w:val="22"/>
                      <w:szCs w:val="22"/>
                    </w:rPr>
                  </w:pPr>
                  <w:r>
                    <w:rPr>
                      <w:rStyle w:val="divdocumentdegree"/>
                      <w:rFonts w:ascii="Century Gothic" w:eastAsia="Century Gothic" w:hAnsi="Century Gothic" w:cs="Century Gothic"/>
                      <w:b/>
                      <w:bCs/>
                      <w:color w:val="343434"/>
                      <w:spacing w:val="4"/>
                    </w:rPr>
                    <w:t>Diploma</w:t>
                  </w:r>
                  <w:r>
                    <w:rPr>
                      <w:rStyle w:val="span"/>
                      <w:rFonts w:ascii="Century Gothic" w:eastAsia="Century Gothic" w:hAnsi="Century Gothic" w:cs="Century Gothic"/>
                      <w:b/>
                      <w:bCs/>
                      <w:color w:val="343434"/>
                      <w:spacing w:val="4"/>
                      <w:sz w:val="22"/>
                      <w:szCs w:val="22"/>
                    </w:rPr>
                    <w:t xml:space="preserve">: </w:t>
                  </w:r>
                  <w:r>
                    <w:rPr>
                      <w:rStyle w:val="divdocumentprogramline"/>
                      <w:rFonts w:ascii="Century Gothic" w:eastAsia="Century Gothic" w:hAnsi="Century Gothic" w:cs="Century Gothic"/>
                      <w:b/>
                      <w:bCs/>
                      <w:color w:val="343434"/>
                      <w:spacing w:val="4"/>
                    </w:rPr>
                    <w:t>Information Technology</w:t>
                  </w:r>
                </w:p>
                <w:p w:rsidR="00684EEC" w14:paraId="372C5F4B" w14:textId="77777777">
                  <w:pPr>
                    <w:pStyle w:val="divdocumentright-boxsectioneducationsinglecolumnpaddedline"/>
                    <w:spacing w:line="360" w:lineRule="atLeast"/>
                    <w:ind w:right="300"/>
                    <w:rPr>
                      <w:rStyle w:val="divdocumentright-boxdatetablesinglecolumn"/>
                      <w:rFonts w:ascii="Century Gothic" w:eastAsia="Century Gothic" w:hAnsi="Century Gothic" w:cs="Century Gothic"/>
                      <w:i/>
                      <w:iCs/>
                      <w:color w:val="343434"/>
                      <w:spacing w:val="4"/>
                      <w:sz w:val="22"/>
                      <w:szCs w:val="22"/>
                    </w:rPr>
                  </w:pPr>
                  <w:r>
                    <w:rPr>
                      <w:rStyle w:val="span"/>
                      <w:rFonts w:ascii="Century Gothic" w:eastAsia="Century Gothic" w:hAnsi="Century Gothic" w:cs="Century Gothic"/>
                      <w:i/>
                      <w:iCs/>
                      <w:color w:val="343434"/>
                      <w:spacing w:val="4"/>
                      <w:sz w:val="22"/>
                      <w:szCs w:val="22"/>
                    </w:rPr>
                    <w:t xml:space="preserve">Dr.S.&amp; S.S.Ghandhy College Of Engineering - </w:t>
                  </w:r>
                  <w:r>
                    <w:rPr>
                      <w:rStyle w:val="divdocumenteducationjoblocation"/>
                      <w:rFonts w:ascii="Century Gothic" w:eastAsia="Century Gothic" w:hAnsi="Century Gothic" w:cs="Century Gothic"/>
                      <w:color w:val="343434"/>
                      <w:spacing w:val="4"/>
                      <w:sz w:val="22"/>
                      <w:szCs w:val="22"/>
                    </w:rPr>
                    <w:t>Surat</w:t>
                  </w:r>
                  <w:r>
                    <w:rPr>
                      <w:rStyle w:val="divdocumentright-boxdatetablesinglecolumn"/>
                      <w:rFonts w:ascii="Century Gothic" w:eastAsia="Century Gothic" w:hAnsi="Century Gothic" w:cs="Century Gothic"/>
                      <w:i/>
                      <w:iCs/>
                      <w:color w:val="343434"/>
                      <w:spacing w:val="4"/>
                      <w:sz w:val="22"/>
                      <w:szCs w:val="22"/>
                    </w:rPr>
                    <w:t xml:space="preserve"> </w:t>
                  </w:r>
                </w:p>
              </w:tc>
            </w:tr>
          </w:tbl>
          <w:p w:rsidR="00684EEC" w14:paraId="794E4584" w14:textId="77777777">
            <w:pPr>
              <w:rPr>
                <w:rStyle w:val="divdocumentright-box"/>
                <w:rFonts w:ascii="Century Gothic" w:eastAsia="Century Gothic" w:hAnsi="Century Gothic" w:cs="Century Gothic"/>
              </w:rPr>
            </w:pPr>
          </w:p>
        </w:tc>
      </w:tr>
    </w:tbl>
    <w:p w:rsidR="00684EEC" w14:paraId="56E27BC3" w14:textId="134FA262">
      <w:pPr>
        <w:spacing w:line="20" w:lineRule="auto"/>
      </w:pPr>
      <w:r>
        <w:rPr>
          <w:color w:val="FFFFFF"/>
          <w:sz w:val="2"/>
        </w:rPr>
        <w:t>.</w:t>
      </w:r>
      <w:r w:rsidR="00DA66C9">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12700" cy="12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44049" name="Picture 2"/>
                    <pic:cNvPicPr>
                      <a:picLocks noChangeAspect="1" noChangeArrowheads="1"/>
                    </pic:cNvPicPr>
                  </pic:nvPicPr>
                  <pic:blipFill>
                    <a:blip xmlns:r="http://schemas.openxmlformats.org/officeDocument/2006/relationships" r:link="rId6">
                      <a:extLst>
                        <a:ext xmlns:a="http://schemas.openxmlformats.org/drawingml/2006/main" uri="{28A0092B-C50C-407E-A947-70E740481C1C}">
                          <a14:useLocalDpi xmlns:a14="http://schemas.microsoft.com/office/drawing/2010/main" val="0"/>
                        </a:ext>
                      </a:extLst>
                    </a:blip>
                    <a:stretch>
                      <a:fillRect/>
                    </a:stretch>
                  </pic:blipFill>
                  <pic:spPr bwMode="auto">
                    <a:xfrm>
                      <a:off x="0" y="0"/>
                      <a:ext cx="12700" cy="12700"/>
                    </a:xfrm>
                    <a:prstGeom prst="rect">
                      <a:avLst/>
                    </a:prstGeom>
                    <a:noFill/>
                  </pic:spPr>
                </pic:pic>
              </a:graphicData>
            </a:graphic>
            <wp14:sizeRelH relativeFrom="page">
              <wp14:pctWidth>0</wp14:pctWidth>
            </wp14:sizeRelH>
            <wp14:sizeRelV relativeFrom="page">
              <wp14:pctHeight>0</wp14:pctHeight>
            </wp14:sizeRelV>
          </wp:anchor>
        </w:drawing>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width:1pt;height:1pt;margin-top:0;margin-left:0;position:absolute;z-index:251659264">
            <v:imagedata r:id="rId7"/>
          </v:shape>
        </w:pict>
      </w:r>
    </w:p>
    <w:sectPr>
      <w:pgSz w:w="12240" w:h="1584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5FD1695D-F330-4BBC-88B2-1EEEA51A48A1}"/>
    <w:embedBold r:id="rId2" w:fontKey="{D4357C3A-4832-4AF1-BD3D-18B900ECC38A}"/>
    <w:embedItalic r:id="rId3" w:fontKey="{8EA4CC0F-F30B-4BAB-A9D9-D07869C76443}"/>
  </w:font>
  <w:font w:name="Calibri Light">
    <w:panose1 w:val="020F0302020204030204"/>
    <w:charset w:val="00"/>
    <w:family w:val="swiss"/>
    <w:pitch w:val="variable"/>
    <w:sig w:usb0="E4002EFF" w:usb1="C000247B" w:usb2="00000009" w:usb3="00000000" w:csb0="000001FF" w:csb1="00000000"/>
    <w:embedRegular r:id="rId4" w:fontKey="{58F4C448-566E-4063-93C5-E7C5EC4C0B48}"/>
  </w:font>
  <w:font w:name="Calibri">
    <w:panose1 w:val="020F0502020204030204"/>
    <w:charset w:val="00"/>
    <w:family w:val="swiss"/>
    <w:pitch w:val="variable"/>
    <w:sig w:usb0="E4002EFF" w:usb1="C000247B" w:usb2="00000009" w:usb3="00000000" w:csb0="000001FF" w:csb1="00000000"/>
    <w:embedRegular r:id="rId5" w:fontKey="{7A18280C-797A-4EA9-B5BF-16F1541BB45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hybridMultilevel"/>
    <w:tmpl w:val="00000001"/>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00000003"/>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
    <w:nsid w:val="00000005"/>
    <w:multiLevelType w:val="hybridMultilevel"/>
    <w:tmpl w:val="00000005"/>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
    <w:nsid w:val="00000006"/>
    <w:multiLevelType w:val="hybridMultilevel"/>
    <w:tmpl w:val="00000006"/>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
    <w:nsid w:val="217C59F3"/>
    <w:multiLevelType w:val="hybridMultilevel"/>
    <w:tmpl w:val="65C805A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nsid w:val="4B484175"/>
    <w:multiLevelType w:val="hybridMultilevel"/>
    <w:tmpl w:val="BC4E77B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6ED77818"/>
    <w:multiLevelType w:val="hybridMultilevel"/>
    <w:tmpl w:val="12BCF86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EEC"/>
    <w:rsid w:val="00075A1A"/>
    <w:rsid w:val="000857CE"/>
    <w:rsid w:val="000A01F2"/>
    <w:rsid w:val="00107233"/>
    <w:rsid w:val="001F1AC7"/>
    <w:rsid w:val="002124C0"/>
    <w:rsid w:val="00260069"/>
    <w:rsid w:val="003C2029"/>
    <w:rsid w:val="00590406"/>
    <w:rsid w:val="00684EEC"/>
    <w:rsid w:val="0076008D"/>
    <w:rsid w:val="0079626A"/>
    <w:rsid w:val="00902BDF"/>
    <w:rsid w:val="009E06F6"/>
    <w:rsid w:val="00A271C9"/>
    <w:rsid w:val="00AF06B0"/>
    <w:rsid w:val="00CE654A"/>
    <w:rsid w:val="00D16F0C"/>
    <w:rsid w:val="00D8722C"/>
    <w:rsid w:val="00DA66C9"/>
    <w:rsid w:val="00E004A2"/>
    <w:rsid w:val="00E3035F"/>
    <w:rsid w:val="00E4677C"/>
    <w:rsid w:val="00EE13F8"/>
    <w:rsid w:val="00F00BFE"/>
    <w:rsid w:val="00F65BEA"/>
    <w:rsid w:val="00F742A9"/>
    <w:rsid w:val="00FB0FA7"/>
  </w:rsid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15:docId w15:val="{9E95F914-0D78-456C-AAF5-8317E96EB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b/>
      <w:bCs/>
      <w:kern w:val="36"/>
      <w:sz w:val="48"/>
      <w:szCs w:val="48"/>
    </w:rPr>
  </w:style>
  <w:style w:type="paragraph" w:styleId="Heading2">
    <w:name w:val="heading 2"/>
    <w:basedOn w:val="Normal"/>
    <w:next w:val="Normal"/>
    <w:qFormat/>
    <w:rsid w:val="00EF7B96"/>
    <w:pPr>
      <w:keepNext/>
      <w:spacing w:before="240" w:after="60"/>
      <w:outlineLvl w:val="1"/>
    </w:pPr>
    <w:rPr>
      <w:b/>
      <w:bCs/>
      <w:iCs/>
      <w:sz w:val="36"/>
      <w:szCs w:val="36"/>
    </w:rPr>
  </w:style>
  <w:style w:type="paragraph" w:styleId="Heading3">
    <w:name w:val="heading 3"/>
    <w:basedOn w:val="Normal"/>
    <w:next w:val="Normal"/>
    <w:qFormat/>
    <w:rsid w:val="00EF7B96"/>
    <w:pPr>
      <w:keepNext/>
      <w:spacing w:before="240" w:after="60"/>
      <w:outlineLvl w:val="2"/>
    </w:pPr>
    <w:rPr>
      <w:b/>
      <w:bCs/>
      <w:sz w:val="28"/>
      <w:szCs w:val="28"/>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sz w:val="20"/>
      <w:szCs w:val="20"/>
    </w:rPr>
  </w:style>
  <w:style w:type="paragraph" w:styleId="Heading6">
    <w:name w:val="heading 6"/>
    <w:basedOn w:val="Normal"/>
    <w:next w:val="Normal"/>
    <w:qFormat/>
    <w:rsid w:val="00EF7B96"/>
    <w:pPr>
      <w:spacing w:before="240" w:after="60"/>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divdocumentleft-box">
    <w:name w:val="div_document_left-box"/>
    <w:basedOn w:val="DefaultParagraphFont"/>
    <w:rPr>
      <w:color w:val="FFFFFF"/>
      <w:shd w:val="clear" w:color="auto" w:fill="003D73"/>
    </w:rPr>
  </w:style>
  <w:style w:type="paragraph" w:customStyle="1" w:styleId="divdocumentleft-boxsection">
    <w:name w:val="div_document_left-box_section"/>
    <w:basedOn w:val="Normal"/>
  </w:style>
  <w:style w:type="paragraph" w:customStyle="1" w:styleId="divdocumentleft-boxsectionnth-child1sectiongapdiv">
    <w:name w:val="div_document_left-box_section_nth-child(1)_sectiongapdiv"/>
    <w:basedOn w:val="Normal"/>
    <w:rPr>
      <w:vanish/>
    </w:rPr>
  </w:style>
  <w:style w:type="paragraph" w:customStyle="1" w:styleId="divdocumentdivparagraphfirstparagraph">
    <w:name w:val="div_document_div_paragraph_firstparagraph"/>
    <w:basedOn w:val="Normal"/>
  </w:style>
  <w:style w:type="paragraph" w:customStyle="1" w:styleId="divdocumentname">
    <w:name w:val="div_document_name"/>
    <w:basedOn w:val="Normal"/>
    <w:pPr>
      <w:pBdr>
        <w:bottom w:val="none" w:sz="0" w:space="12" w:color="auto"/>
      </w:pBdr>
      <w:spacing w:line="690" w:lineRule="atLeast"/>
    </w:pPr>
    <w:rPr>
      <w:b/>
      <w:bCs/>
      <w:color w:val="FFFFFF"/>
      <w:sz w:val="56"/>
      <w:szCs w:val="56"/>
    </w:rPr>
  </w:style>
  <w:style w:type="character" w:customStyle="1" w:styleId="span">
    <w:name w:val="span"/>
    <w:basedOn w:val="DefaultParagraphFont"/>
    <w:rPr>
      <w:bdr w:val="none" w:sz="0" w:space="0" w:color="auto"/>
      <w:vertAlign w:val="baseline"/>
    </w:rPr>
  </w:style>
  <w:style w:type="paragraph" w:customStyle="1" w:styleId="documentresumeTitle">
    <w:name w:val="document_resumeTitle"/>
    <w:basedOn w:val="Normal"/>
    <w:rPr>
      <w:sz w:val="28"/>
      <w:szCs w:val="28"/>
    </w:rPr>
  </w:style>
  <w:style w:type="paragraph" w:customStyle="1" w:styleId="divdocumentSECTIONCNTCsectiongapdiv">
    <w:name w:val="div_document_SECTION_CNTC_sectiongapdiv"/>
    <w:basedOn w:val="Normal"/>
    <w:pPr>
      <w:spacing w:line="400" w:lineRule="atLeast"/>
    </w:pPr>
  </w:style>
  <w:style w:type="character" w:customStyle="1" w:styleId="divdocumentleft-boxdivsectiontitle">
    <w:name w:val="div_document_left-box_div_sectiontitle"/>
    <w:basedOn w:val="DefaultParagraphFont"/>
    <w:rPr>
      <w:shd w:val="clear" w:color="auto" w:fill="003D73"/>
    </w:rPr>
  </w:style>
  <w:style w:type="paragraph" w:customStyle="1" w:styleId="divdocumentleft-boxdivsectiontitleParagraph">
    <w:name w:val="div_document_left-box_div_sectiontitle Paragraph"/>
    <w:basedOn w:val="Normal"/>
    <w:pPr>
      <w:shd w:val="clear" w:color="auto" w:fill="003D73"/>
    </w:pPr>
    <w:rPr>
      <w:shd w:val="clear" w:color="auto" w:fill="003D73"/>
    </w:rPr>
  </w:style>
  <w:style w:type="table" w:customStyle="1" w:styleId="divdocumentleft-boxdivheading">
    <w:name w:val="div_document_left-box_div_heading"/>
    <w:basedOn w:val="TableNormal"/>
    <w:tblPr/>
    <w:trPr>
      <w:hidden/>
    </w:trPr>
  </w:style>
  <w:style w:type="paragraph" w:customStyle="1" w:styleId="left-boxheadinggapdiv">
    <w:name w:val="left-box_headinggapdiv"/>
    <w:basedOn w:val="Normal"/>
    <w:pPr>
      <w:spacing w:line="200" w:lineRule="atLeast"/>
    </w:pPr>
    <w:rPr>
      <w:sz w:val="14"/>
      <w:szCs w:val="14"/>
    </w:rPr>
  </w:style>
  <w:style w:type="paragraph" w:customStyle="1" w:styleId="div">
    <w:name w:val="div"/>
    <w:basedOn w:val="Normal"/>
  </w:style>
  <w:style w:type="paragraph" w:customStyle="1" w:styleId="divdocumentaddresssinglecolumn">
    <w:name w:val="div_document_address_singlecolumn"/>
    <w:basedOn w:val="Normal"/>
    <w:rPr>
      <w:color w:val="FFFFFF"/>
    </w:rPr>
  </w:style>
  <w:style w:type="paragraph" w:customStyle="1" w:styleId="txtBold">
    <w:name w:val="txtBold"/>
    <w:basedOn w:val="Normal"/>
    <w:rPr>
      <w:b/>
      <w:bCs/>
    </w:rPr>
  </w:style>
  <w:style w:type="paragraph" w:customStyle="1" w:styleId="divdocumentsectiongapdiv">
    <w:name w:val="div_document_sectiongapdiv"/>
    <w:basedOn w:val="Normal"/>
    <w:pPr>
      <w:spacing w:line="400" w:lineRule="atLeast"/>
    </w:pPr>
  </w:style>
  <w:style w:type="paragraph" w:customStyle="1" w:styleId="divdocumentleft-boxsinglecolumn">
    <w:name w:val="div_document_left-box_singlecolumn"/>
    <w:basedOn w:val="Normal"/>
  </w:style>
  <w:style w:type="character" w:customStyle="1" w:styleId="singlecolumnspanpaddedlinenth-child1">
    <w:name w:val="singlecolumn_span_paddedline_nth-child(1)"/>
    <w:basedOn w:val="DefaultParagraphFont"/>
  </w:style>
  <w:style w:type="paragraph" w:customStyle="1" w:styleId="p">
    <w:name w:val="p"/>
    <w:basedOn w:val="Normal"/>
  </w:style>
  <w:style w:type="paragraph" w:customStyle="1" w:styleId="ratvcontainer">
    <w:name w:val="ratvcontainer"/>
    <w:basedOn w:val="Normal"/>
    <w:pPr>
      <w:spacing w:line="280" w:lineRule="atLeast"/>
    </w:pPr>
  </w:style>
  <w:style w:type="paragraph" w:customStyle="1" w:styleId="divdocumentsectionparagraph">
    <w:name w:val="div_document_section_paragraph"/>
    <w:basedOn w:val="Normal"/>
    <w:pPr>
      <w:pBdr>
        <w:left w:val="none" w:sz="0" w:space="15" w:color="auto"/>
        <w:right w:val="none" w:sz="0" w:space="15" w:color="auto"/>
      </w:pBdr>
    </w:pPr>
  </w:style>
  <w:style w:type="paragraph" w:customStyle="1" w:styleId="divdocumentleft-boxParagraph">
    <w:name w:val="div_document_left-box Paragraph"/>
    <w:basedOn w:val="Normal"/>
    <w:pPr>
      <w:pBdr>
        <w:top w:val="none" w:sz="0" w:space="15" w:color="auto"/>
        <w:bottom w:val="none" w:sz="0" w:space="15" w:color="auto"/>
      </w:pBdr>
      <w:shd w:val="clear" w:color="auto" w:fill="003D73"/>
    </w:pPr>
    <w:rPr>
      <w:color w:val="FFFFFF"/>
      <w:shd w:val="clear" w:color="auto" w:fill="003D73"/>
    </w:rPr>
  </w:style>
  <w:style w:type="character" w:customStyle="1" w:styleId="divdocumentright-box">
    <w:name w:val="div_document_right-box"/>
    <w:basedOn w:val="DefaultParagraphFont"/>
    <w:rPr>
      <w:color w:val="343434"/>
      <w:spacing w:val="4"/>
    </w:rPr>
  </w:style>
  <w:style w:type="paragraph" w:customStyle="1" w:styleId="divdocumentright-boxsectionnth-child1">
    <w:name w:val="div_document_right-box_section_nth-child(1)"/>
    <w:basedOn w:val="Normal"/>
  </w:style>
  <w:style w:type="paragraph" w:customStyle="1" w:styleId="divdocumentright-boxsummaryparagraph">
    <w:name w:val="div_document_right-box_summary_paragraph"/>
    <w:basedOn w:val="Normal"/>
  </w:style>
  <w:style w:type="paragraph" w:customStyle="1" w:styleId="divdocumentright-boxsummaryparagraphsinglecolumn">
    <w:name w:val="div_document_right-box_summary_paragraph_singlecolumn"/>
    <w:basedOn w:val="Normal"/>
  </w:style>
  <w:style w:type="character" w:customStyle="1" w:styleId="divdocumentemptycell">
    <w:name w:val="div_document_emptycell"/>
    <w:basedOn w:val="DefaultParagraphFont"/>
  </w:style>
  <w:style w:type="paragraph" w:customStyle="1" w:styleId="divdocumentemptycellParagraph">
    <w:name w:val="div_document_emptycell Paragraph"/>
    <w:basedOn w:val="Normal"/>
  </w:style>
  <w:style w:type="character" w:customStyle="1" w:styleId="divdocumentright-boxpaddedlinedate-content">
    <w:name w:val="div_document_right-box_paddedline_date-content"/>
    <w:basedOn w:val="DefaultParagraphFont"/>
  </w:style>
  <w:style w:type="character" w:customStyle="1" w:styleId="divdocumentjobdates">
    <w:name w:val="div_document_jobdates"/>
    <w:basedOn w:val="DefaultParagraphFont"/>
    <w:rPr>
      <w:sz w:val="22"/>
      <w:szCs w:val="22"/>
    </w:rPr>
  </w:style>
  <w:style w:type="character" w:customStyle="1" w:styleId="divdocumentright-boxdatetablepindcell">
    <w:name w:val="div_document_right-box_datetable_pindcell"/>
    <w:basedOn w:val="DefaultParagraphFont"/>
  </w:style>
  <w:style w:type="character" w:customStyle="1" w:styleId="divdocumentright-boxdatetablesinglecolumn">
    <w:name w:val="div_document_right-box_datetable_singlecolumn"/>
    <w:basedOn w:val="DefaultParagraphFont"/>
  </w:style>
  <w:style w:type="paragraph" w:customStyle="1" w:styleId="divdocumentright-boxsectionexperiencesinglecolumnpaddedline">
    <w:name w:val="div_document_right-box_section_experience_singlecolumn_paddedline"/>
    <w:basedOn w:val="Normal"/>
    <w:pPr>
      <w:pBdr>
        <w:right w:val="none" w:sz="0" w:space="15" w:color="auto"/>
      </w:pBdr>
    </w:pPr>
  </w:style>
  <w:style w:type="character" w:customStyle="1" w:styleId="divdocumentjobtitle">
    <w:name w:val="div_document_jobtitle"/>
    <w:basedOn w:val="DefaultParagraphFont"/>
    <w:rPr>
      <w:sz w:val="28"/>
      <w:szCs w:val="28"/>
    </w:rPr>
  </w:style>
  <w:style w:type="paragraph" w:customStyle="1" w:styleId="divdocumentright-boxsectionexperiencesinglecolumnjobline">
    <w:name w:val="div_document_right-box_section_experience_singlecolumn_jobline"/>
    <w:basedOn w:val="Normal"/>
    <w:pPr>
      <w:pBdr>
        <w:right w:val="none" w:sz="0" w:space="15" w:color="auto"/>
      </w:pBdr>
    </w:pPr>
  </w:style>
  <w:style w:type="paragraph" w:customStyle="1" w:styleId="divdocumentli">
    <w:name w:val="div_document_li"/>
    <w:basedOn w:val="Normal"/>
    <w:pPr>
      <w:pBdr>
        <w:left w:val="none" w:sz="0" w:space="5" w:color="auto"/>
      </w:pBdr>
    </w:pPr>
  </w:style>
  <w:style w:type="table" w:customStyle="1" w:styleId="divdocumentsectionexperienceparagraph">
    <w:name w:val="div_document_section_experience_paragraph"/>
    <w:basedOn w:val="TableNormal"/>
    <w:tblPr/>
    <w:trPr>
      <w:hidden/>
    </w:trPr>
  </w:style>
  <w:style w:type="paragraph" w:customStyle="1" w:styleId="divdocumentright-boxsectioneducationsinglecolumnpaddedline">
    <w:name w:val="div_document_right-box_section_education_singlecolumn_paddedline"/>
    <w:basedOn w:val="Normal"/>
    <w:pPr>
      <w:pBdr>
        <w:right w:val="none" w:sz="0" w:space="15" w:color="auto"/>
      </w:pBdr>
    </w:pPr>
  </w:style>
  <w:style w:type="character" w:customStyle="1" w:styleId="divdocumentdegree">
    <w:name w:val="div_document_degree"/>
    <w:basedOn w:val="DefaultParagraphFont"/>
    <w:rPr>
      <w:sz w:val="28"/>
      <w:szCs w:val="28"/>
    </w:rPr>
  </w:style>
  <w:style w:type="character" w:customStyle="1" w:styleId="divdocumentprogramline">
    <w:name w:val="div_document_programline"/>
    <w:basedOn w:val="DefaultParagraphFont"/>
    <w:rPr>
      <w:sz w:val="28"/>
      <w:szCs w:val="28"/>
    </w:rPr>
  </w:style>
  <w:style w:type="character" w:customStyle="1" w:styleId="divdocumenteducationjoblocation">
    <w:name w:val="div_document_education_joblocation"/>
    <w:basedOn w:val="DefaultParagraphFont"/>
    <w:rPr>
      <w:i/>
      <w:iCs/>
    </w:rPr>
  </w:style>
  <w:style w:type="paragraph" w:customStyle="1" w:styleId="divdocumentright-boxsectioneducationsinglecolumnjobline">
    <w:name w:val="div_document_right-box_section_education_singlecolumn_jobline"/>
    <w:basedOn w:val="Normal"/>
    <w:pPr>
      <w:pBdr>
        <w:right w:val="none" w:sz="0" w:space="15" w:color="auto"/>
      </w:pBdr>
    </w:pPr>
  </w:style>
  <w:style w:type="table" w:customStyle="1" w:styleId="divdocumentsectioneducationparagraph">
    <w:name w:val="div_document_section_education_paragraph"/>
    <w:basedOn w:val="TableNormal"/>
    <w:tblPr/>
    <w:trPr>
      <w:hidden/>
    </w:trPr>
  </w:style>
  <w:style w:type="table" w:customStyle="1" w:styleId="divdocument">
    <w:name w:val="div_document"/>
    <w:basedOn w:val="TableNormal"/>
    <w:tblPr/>
    <w:trPr>
      <w:hidden/>
    </w:t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https://rdxfootmark.naukri.com/v2/track/openCv?trackingInfo=4089480868308389931f5ffa4d164a72134f530e18705c4458440321091b5b581508130412445a5e1b4d58515c424154181c084b281e0103030018495b5f0153580f1b425c4c01090340281e0103190a11495e591543124a4b485d4637071f1b5b58170a10014042595858564d465d4507144359090f59431209175144410c595f5049100a1105035d4a1e500558191b150011475c5d0e534a161b5c6&amp;docType=docx" TargetMode="External" /><Relationship Id="rId7" Type="http://schemas.openxmlformats.org/officeDocument/2006/relationships/image" Target="https://rdxfootmark.naukri.com/v2/track/openCv?trackingInfo=06a7d3fbb271d4aef9bb4bb59e656b18134f530e18705c4458440321091b5b581508130412445a5e1b4d58515c424154181c084b281e0103030213425e540f55481a1b0d11421e051d580f036a5d030915435d550d514c0f1b495a5318060a7f0e080103030b434550585858431758115110175f090d5043415f100242125d5e58571e175b100010415e4f1543094a5d03090347595f00584b1a0f1000030c6&amp;docType=docx" TargetMode="External" /><Relationship Id="rId8" Type="http://schemas.openxmlformats.org/officeDocument/2006/relationships/theme" Target="theme/theme1.xml" /><Relationship Id="rId9" Type="http://schemas.openxmlformats.org/officeDocument/2006/relationships/numbering" Target="numbering.xml" /></Relationships>
</file>

<file path=word/_rels/fontTable.xml.rels>&#65279;<?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 Id="rId5" Type="http://schemas.openxmlformats.org/officeDocument/2006/relationships/font" Target="fonts/font5.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548</Words>
  <Characters>3125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Kushal PanchalMySQL DBA</vt:lpstr>
    </vt:vector>
  </TitlesOfParts>
  <Company/>
  <LinksUpToDate>false</LinksUpToDate>
  <CharactersWithSpaces>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Kushal PanchalMySQL DBA</dc:title>
  <dc:creator>Kushal Panchal</dc:creator>
  <cp:lastModifiedBy>Kushal Panchal</cp:lastModifiedBy>
  <cp:revision>2</cp:revision>
  <dcterms:created xsi:type="dcterms:W3CDTF">2023-03-14T05:46:00Z</dcterms:created>
  <dcterms:modified xsi:type="dcterms:W3CDTF">2023-03-14T05:46:00Z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jEgAAB+LCAAAAAAABAAUm0Vy60AURRekgdCCoZiZNRMrYqbVf/1JKpWKXe1+cM+JHZRn0J+A/HgYQUleIFmCIWEKZTiE4ilBILMcYvpnpYC8PJiWBdDAG3Ks0MXGp2iz4dxSQzb4nVeP3O3+QkqqQelOrNwwvgjKiEGDS3U4mNaAtg29zhaOLAeIIpENCLrXNomKdpxaCMhnQCg11RjoJuxywAZAIc9ENRULNtQ1f50ymHPGVQNnt5nxeXLg8l7</vt:lpwstr>
  </property>
  <property fmtid="{D5CDD505-2E9C-101B-9397-08002B2CF9AE}" pid="3" name="x1ye=1">
    <vt:lpwstr>PDeitT0XJxJfvKaFXw9psWZhRYJwErLi4CMnAHNf6TJmtaeZW1wuzxdMMupVGA3YkUuI/ffsb5XFp65GKw3wKN5MO9TqANLytlPTli/Xc7Ws5Ba7FLYOR9b8yCJ+YkE66oqcomvvvGv72TNZiPuRQzzNf7Yz89tAYQbgA+xfhfmmubHiI4d/63rsFzTgTk5hQS5ScQODvD/7Jv0qQzLHnUB3XCRt8yTsFBXyuHBNDU1qH7jX52/NU3dGdudhpyv</vt:lpwstr>
  </property>
  <property fmtid="{D5CDD505-2E9C-101B-9397-08002B2CF9AE}" pid="4" name="x1ye=10">
    <vt:lpwstr>vzd2IrlmpGpY/anbW0Hnlk3gr6brZVNWmdaOj8XPgaldTI+Uo2FBRKZpr/PbtAMjtChspCcYEirXrudJK6NOm6yZYmqc/SjkEDHcWoUs3eU/v5pw8ejVcCwGPxRPJpz4aXuhIKRc3AMj/PFuHKgFrqa4JatliOl6l+hfCWkwR67WicT/m3Bo3PwW+htb1Tv6GDMbSXKmm6AFIBHO8i/o1Ltij1Kuvl0Na7aO9Qm6J18fMUQKUBXfLxYKbAMeo+d</vt:lpwstr>
  </property>
  <property fmtid="{D5CDD505-2E9C-101B-9397-08002B2CF9AE}" pid="5" name="x1ye=11">
    <vt:lpwstr>JgJ0rR89HS4AfvuyqZ200/1wj8YXl66qcbwE+uKh84ccndKPfmYToiPEm25mwQuxaApRf51uEWodxguf2wLRy2IiX8Tq89pvfyGpUBkj1k2DZIja7MO8mlcMxnSkv+y4PY0DmVDB3U2vHbc1U6VaFOrAcElGzpgZKucmaV6MW5fREY0+w7mFVVC8Rrwl63AVEncsxQT8oH5eh+SUZmePBY3HsMlZv8REBREEzWmM/z1TOrwse7El0VX5YJnHwwX</vt:lpwstr>
  </property>
  <property fmtid="{D5CDD505-2E9C-101B-9397-08002B2CF9AE}" pid="6" name="x1ye=12">
    <vt:lpwstr>xFVVKlYpSE8KV7Mv+naXgHfrmAMd+uN/K5VRub+7v971WzmrhriaIYFcn3s9VOeZ6RzqJRiqS7Kogcr7ZXJkR4InaTDWtxzdg3HT9HFYV1EP07iMKgrUupTXUdu2e5DZGDzq2htW30792uJhzJQIhe7/AN8npuUYpNV4SJjlVtHyPWQA7EHXYJRG/v6Qv/3mQSBivoasO1gPcXJ16+2Ps0ejaVeagLpdRPUxXyKRslw9uuMJd5Q/tBxDNTXBrbo</vt:lpwstr>
  </property>
  <property fmtid="{D5CDD505-2E9C-101B-9397-08002B2CF9AE}" pid="7" name="x1ye=13">
    <vt:lpwstr>5T1lD7R6+yJnBDzddYnWgnC7d7dOPpKEsTbg7yelhR4C0ZkXZxubtywFtpbgXst9y9tTlCwTDraxqswiUTlSD0TSKK7kWpwFWGmOQ4SdhdHyht8e8df+ZTlOvXc+fZr7PtxMNDHH/lJ8uS2/cilr4B20HNBRMe9ySbdFi506XTwQIWOZhRbgjjSW2ybvcXJ/7T7ml6HnRpkE5SWawZxMWzq1SeiYRy/tz4sKupwdu1i3AkCfZM6K7S+l4nur8G/</vt:lpwstr>
  </property>
  <property fmtid="{D5CDD505-2E9C-101B-9397-08002B2CF9AE}" pid="8" name="x1ye=14">
    <vt:lpwstr>oFDwJRW6OOybzuhzZyId5tDI+xp5S8jT/7NQKn4qbUH3Wulc4n4Rpla/kNAtcWk7GpYWmvY8PYNY49HACv+6Go3dh2S5cySPSHWeiOagphnFo0x1unLfSQsAhojnX/2hgo4n9NMo0mzwnvwYUEIHdQQW2XDrYFkn/2NOOkOiLkekG89ZwkTeFepmu3T6Vnr+H3/jjpiit/rdS66capo93Tpia4RE3DgUSe7EwEd22V14plQWTZxZ+VtaB/eOn4H</vt:lpwstr>
  </property>
  <property fmtid="{D5CDD505-2E9C-101B-9397-08002B2CF9AE}" pid="9" name="x1ye=15">
    <vt:lpwstr>lGoj/eGYscZ0rr9220z/YGSb9/9+guqx34GJWkVCW1lvSEMQdlVzww1Ul1X9MXxSyUGnyukHvyjBXC9h3FKTFOLb19pVPheZCX5heSgm5dZMiNGt73e26ddRzP8RG8E2WaDSYGLK3UEE3vdZAC8dXjKZcqf2eD6PITMwHNb2Kra1wlKZwngmNTx7FtU00gwumTHwAwx/sjUpfKkCdSaj2aX+gylQ2AiHTjt3TRcsHzXDt75JqvKOwyzzQWoqi6W</vt:lpwstr>
  </property>
  <property fmtid="{D5CDD505-2E9C-101B-9397-08002B2CF9AE}" pid="10" name="x1ye=16">
    <vt:lpwstr>O+kyaeMveRBNftGTWfzFmBg07nE6XZhn/r5r/siP+dR79DWXHMHAG5vlRaMEoaZ4h+PgVxUj+UXFKmJXgAud3IJONlpY2VBaQMzYl5YCkQKVhXb9nKYnwWHAMTTw+e3t4pei1VUGNBbePtZSF77Ss99z3V9M4IwTCBpI+jv8h+/BX6wzxCM8bRpnXtlyLlj/mMcTnV/rQionNYwAHrISuKH0rCd6/dofXSXfw5iGQ3mMhB7el/Hd/o7Ejo/UTFR</vt:lpwstr>
  </property>
  <property fmtid="{D5CDD505-2E9C-101B-9397-08002B2CF9AE}" pid="11" name="x1ye=17">
    <vt:lpwstr>Kf5T5Wwg/TlQgWT72/PZRnPsa+hdB8vThJlFwg1vCkHiES2XUZhMFMoHpFQCV3wQUOQ5lnqkm7ypT9tGNAoeRwx9/KiGWr2l1Vn8Gaq2TV88wmsSJ+9dScF5A0+M35flipCd8bCUjSTnR1fJjhAGirgsNzbuv2ngD+KxiJ26T4zjlF01l3tsymGVRrXQtdyOp/9wb896hABo/oZoyTvc/eb+ZsBzS6kqmckNzB+1prcP9Hx+s5RmdydBySn14hY</vt:lpwstr>
  </property>
  <property fmtid="{D5CDD505-2E9C-101B-9397-08002B2CF9AE}" pid="12" name="x1ye=18">
    <vt:lpwstr>8Nfz62PiNkcilqdMlkhvHfPdJ8wOSOfk2ISAhJ6J6gGY5U9IpdYVBYQKWiQTPogBnyIi6juP+4ww2EFUP8M9vO/glknmKQFPyyPl+1NQdSTmkddU4l2mwSCm4mi1H2eHZOW8za+LfQADAz0gECaMYImRscJUSQCc6RyCCojhgupLKqbqeYdWN+y7ZR1m8pg2soQIzIJvFX/SHajlMYlSRjA0zweKMZTOfcL25UIhmFtTTkFejNhr7I209t2ZgwI</vt:lpwstr>
  </property>
  <property fmtid="{D5CDD505-2E9C-101B-9397-08002B2CF9AE}" pid="13" name="x1ye=19">
    <vt:lpwstr>bnu9zRA0rrXEQpktSsi0cTvv30ZIrE8mZOTU1K224Mz6qFmg4LxSeZJtqoCMtz2+FEO+maFYxlltj/gqS+HiK582+FrY06NGkN2KoELHsw/RPDyJcnldJ3qZgoPo/mJ3cJ4BJZZ3ulcL3ABAcedHZuNi2h4JXqDf/K3BRU74/7suayn8Q9zJgVGAGr4iWRtaPbHao4Ir/1G/Rjbh9KOEiiYcDYWuCqP9GN8r3+VsL35OId4zq2xmFh/blabDoXB</vt:lpwstr>
  </property>
  <property fmtid="{D5CDD505-2E9C-101B-9397-08002B2CF9AE}" pid="14" name="x1ye=2">
    <vt:lpwstr>jWMgMKH7Zz4m5nMEYx8hTYN4fsjjxZMrWrwlb/+NVHcDiY1UmelCD1+3NsM2B+p3zD4Pziyr0d695ItWENzNkwFgtyV5ijFnb/7wuWvcQlATZ5+wOU85WkJ9NzabFK9YZDEoSodIiLhVN3OZEpZCyOeib4Me3gzn96Pi9N01KJ8hx9FhbHO3NcFsGgwNcK+8+2bkHLs6eyS6KlPFTaXJtlZadkvWKD4xRHuyyMFNWUdGy3X7g18B1bvLVZBW2FM</vt:lpwstr>
  </property>
  <property fmtid="{D5CDD505-2E9C-101B-9397-08002B2CF9AE}" pid="15" name="x1ye=20">
    <vt:lpwstr>/YTPVbVnTrUP7nvd4ex+HCpdZWmJkaybkubPGPtzfYJuoLEH2Ou5VsnYA5vtRoAEzj+ubj8TEUFayqnd/R4zJU8H/CjAXwENkWcqWLo/bUhgEcJ0lXIOYJvLgCk3uNOJpFBDtA+kcou2v/5vtaT2OYZX4f+6jF1UvXoOA6fjrEWBFh3Px3vJYn8a0yUmSdgyYBz7yEsv9Ozm0cd+MoQ+WIsYtwRbb9V8MnBvBFQt/J/4e0m66KywesRRzAlboCb</vt:lpwstr>
  </property>
  <property fmtid="{D5CDD505-2E9C-101B-9397-08002B2CF9AE}" pid="16" name="x1ye=21">
    <vt:lpwstr>w3DEY6ukMnjun/yjtQDFEyL1EIbNKOaQ2zn/tPmVoZcX7xW/8d7yxwtst9RJfBXMOOAJ+lY5sV/lf3De7kw+lLgpN/RfuZnmNverT0evibrjOucOQlt4H8RU15prkJd8hDfF2CHn4iDz2++wmzSzWFvwswNmzoIEX2dY07j4sv2eunIlAdLoh9UMHVvYHtfZgrX82D1JUPaSinX2hkP4+d2q8588vLjbwlvhDrWK+CvoVSc5HmYWiOir1JyU1oC</vt:lpwstr>
  </property>
  <property fmtid="{D5CDD505-2E9C-101B-9397-08002B2CF9AE}" pid="17" name="x1ye=22">
    <vt:lpwstr>jwBX2hmtz99oGQpoOElOyvo9uqvTEQ50vY3l5u0pPKRULtJ4Dzlr/enH2WZwOQhQr7yadIYeuvvyXm4ugRGsjASbjz+aNg22ZzEDc31cnGZArOGy1Rxp+HeRx45pl0nga0sn9j8cFb6DNrQIfA7Iv7WKaRvAmnnpN5k+5C2p22B04TNZU1TNuvg63y+L3m47Kl3Q5RbwVUSUbfWomVVsyjCojACYCIan1pEwmlXRBt/5ujSTCAJNPdbl3TL+Kjt</vt:lpwstr>
  </property>
  <property fmtid="{D5CDD505-2E9C-101B-9397-08002B2CF9AE}" pid="18" name="x1ye=23">
    <vt:lpwstr>ztj4axvOmMVnXS29N0DPVSG/Kgood/PILu8HMdvVJjExsOLP16jUbwfzFUFFKzeQ6XKUhwKXuV9h7hXsxdb7F7I0TYXgJsv2cw/HUs9ULo6cTrjDSs8WC5GXntFT/Eve9M9dojKM4f2nMtjTLs/Xo/U2X5UUbHO4NTs6S7/jItl7FvaK/kFJ+7tXg8u86iTZ1a4IOzFPcQVsxKls3ZYaEIoD4CxcpPiZhEadxTxETVWmR2XKg7uQmLAWI+qGpqs</vt:lpwstr>
  </property>
  <property fmtid="{D5CDD505-2E9C-101B-9397-08002B2CF9AE}" pid="19" name="x1ye=24">
    <vt:lpwstr>d5yQM/Bv6EhFe7BuGzQcNOyDX6pys11sNuH6GVV5gcnwQWQjSLhWj1k3ItMpjjdt6uu+NpdEFz5+eFBSKhtgrOgKOtfl9DYt672AoUhtY6GbFYdyjCyRPHPmEoqsO1uu/gxeQ5pIqn029x35jyFNMSRUJ2Lx7HxR1cbJ2DJUmNLqWDHjvJrQbt/Nc65wwJMoqG2F1VoVcmM71eBgVTSQPzjj9856SrhVxYr/AFILMxqHaPDoYc+ZLdp2bDgPqjW</vt:lpwstr>
  </property>
  <property fmtid="{D5CDD505-2E9C-101B-9397-08002B2CF9AE}" pid="20" name="x1ye=25">
    <vt:lpwstr>vrWgTaYe4yHIpHlhkCQkIfyuh1b4zvYJN0Q/SRmOPa1+bB/Rffv95tqJmsslBweg7WZA7LTSyd96YIwEICIZqgJHSWIq4Z+aiaTmtTqNiUQGrHjCA2l0X76s2MCjppfULoGQwDgH+bfa01xQKNQwV4+iuHGbpsgSAZ4rNqsOHjlNcUr+C8yhbAekvEymdrGVskAXy/HUyzykp7NXVZxACSIfANOU8/gJnCNsokoSdETZs00yl2QR+DjgS2xRfry</vt:lpwstr>
  </property>
  <property fmtid="{D5CDD505-2E9C-101B-9397-08002B2CF9AE}" pid="21" name="x1ye=26">
    <vt:lpwstr>xNJKdPQU8cskfSTQzeYV+kEbUdZrEIahR2ehzkSjxWWzsG4eLPHEDqb4X2mzKkv2XY8sAmw3a3UVVPRpiHUuc3ojklui06ZNsy3YG2us/IcWaPYBTKNTs7lKWCfWMElCQ9ihM7Fy8DDCnpbT5oS8j+Is0s3fr7QsHCcwQwWUmqIpNN9Yi2ySzqr5MR/RYkngtwwC/m6V/XcgfAdfxBZRttqPcG0ToUjSqBRLbNWN3wJQCFyM5oz2GWCBZ/1oljU</vt:lpwstr>
  </property>
  <property fmtid="{D5CDD505-2E9C-101B-9397-08002B2CF9AE}" pid="22" name="x1ye=27">
    <vt:lpwstr>Deo9uHpZZycYzCW55JSekm19CB/D8kT7iDB3HRiLKXyijIu43+An9RRBD6QdX8RYqLykJ+ejG0wAVuw0vfRlmOactkNWXg2lurwTaIE9ka6NOh8tdjYXzNg1tX8vXfQOWdxl0U/oPvdCs/QQ/ieSJoMmn8pTdP7MuYyYrL3Us3PwNaGcPXIWaGa6XXVTHDxkpUgmxF/Win9skb7wRNMjVEHEh1MA4RVIvQGAUwX9SbBUUynJCNtPnWjJoQPJgMY</vt:lpwstr>
  </property>
  <property fmtid="{D5CDD505-2E9C-101B-9397-08002B2CF9AE}" pid="23" name="x1ye=28">
    <vt:lpwstr>uvmm75WPliEU+FyL3Vb2p9y//HEhF58cJRCMX99tUW7Ajexihw1+wrY5eErduLJZ5t+edSIDxQ1MUdzGNw6cJLgpgtfPZLqejHfV2Vca/otXV686OuRqQ66w6rUCtjFWUcvVqOfqJmWi0TX0Mh8RHog1zafQs/afDEvV8JsHgU/qQmGfKBGacstHoy7pxaoN/75abZ3noozpRdY2fw6BpdDdflJ+yWhUwOAORY8E2l+3CisDINd407g0npsakZw</vt:lpwstr>
  </property>
  <property fmtid="{D5CDD505-2E9C-101B-9397-08002B2CF9AE}" pid="24" name="x1ye=29">
    <vt:lpwstr>nJKQv5gwvsC9q7IVu7MwMM4PldwhMI019s66xzrcX3ir3h7lge8qVo5TZ7yshkzjrGWPzwivxI0gxXvpUdx4R7tJ5nH3kxRZfTVGcsRWZ4sCrTRG5m9gW50zaukPa+gS810iqQi2VMwy0GG1oht3QLyydlPlNvl7yIZcakvIurwovANHErskccKUYmdssCfJhFkXL2DGwnxjZvD01mNyh7LLdGqahKOE1/IwuiVMX2/G4WmYd5edI5R3KFu7xx+</vt:lpwstr>
  </property>
  <property fmtid="{D5CDD505-2E9C-101B-9397-08002B2CF9AE}" pid="25" name="x1ye=3">
    <vt:lpwstr>rkPh8iGQWeTCBGUugSqXU6JwEY6BuLX/l0BP0C/QDgQqtbXn7W5JwOsLeVyITWvBziIsSStD/bEN0Hhp3ZXSM/9RvYWcQQO+UUnB97TkpkUCKcsFoXUb8w/MVv8S3vq0k9lJEeIrbK8gzEm/BNK3B/rdItO9FUYjscKhF2fQMcayAcWrgZin+wZf4ZiJ2Q7y3QBxX0uPXFg3d0G3k+HynUuNQtdkm8Mkaj8HKqT6aLjzixVZeKSFoTmhTCifFao</vt:lpwstr>
  </property>
  <property fmtid="{D5CDD505-2E9C-101B-9397-08002B2CF9AE}" pid="26" name="x1ye=30">
    <vt:lpwstr>WjMHro8pW4FvpEV5gI6S0aeRf7VFNpXzRvCMhrpJGV63+b+FG1Wq63Ufa2leMfcVKRMmYnDfBXtuZVMCj6w9A+NO9I5jf2sTbevHxRd7RffLefRs0uHtFmpiUYQ6JCl/hJbqnbp/hScbpVqOYMfcWHKAlvG84iXAMO5JCGNY1SvrkHGCG8mBSCtd6tA//S98dSSMj6F9SpGItiCvgOdDWbEU95vlH9kblXeA5s/pm0vUiFvUGmJIvB8LN2Q5i4K</vt:lpwstr>
  </property>
  <property fmtid="{D5CDD505-2E9C-101B-9397-08002B2CF9AE}" pid="27" name="x1ye=31">
    <vt:lpwstr>0SIj92QxlWxJ2XJp0EmZ0BnDwZ+N+ZcpfLieqUKIZtjUg7G+2ngmrSCQv7Kasulp4GWTAbuuP9MJ8NB/0/Wwg0aAEyYeRfP6NxPzonZ4nSKzoGaU4c4+HN7InWjla8flm+T6nc0V1EHkxHok5ayf702ZQRDMnsFaMR4gj1jmsIkOIntCn94D/9xbu670OX9/LRZk25WuvvFnqIZhD4gPbMO2Id+Skuv/zxwkB4JrsquUv+2Jp6FbGBiuhbAvkjP</vt:lpwstr>
  </property>
  <property fmtid="{D5CDD505-2E9C-101B-9397-08002B2CF9AE}" pid="28" name="x1ye=32">
    <vt:lpwstr>TM+Wiyko9dcMlJ1mPWaPEogCTYSZG6NlesASN4EDJaXtdoVUrCVJAOBRAPlHS2Gd+DMIUzyVtJlx9zg45lr2+20ACs+O3fOnByI0I1sAiUy5Y/QLYMuU9wPg7/6sR0AliwB+iq+lDVr1VILYGhSpFTGK6bJtL/TgCeEOAbX9mcDHheDE/oC/AmOHGuTaQTO1lcK/7xnCo+0xUhPmmJYztg91fIxTI95CKxhNDcIWElt+fVeneux28o8GJDTUC6W</vt:lpwstr>
  </property>
  <property fmtid="{D5CDD505-2E9C-101B-9397-08002B2CF9AE}" pid="29" name="x1ye=33">
    <vt:lpwstr>/l01rq4IA/PFfkRHWEZlIDef1yxr5mdIK7YVPG/Z+fN8jyK0utMeXUyYbn/yFKH7WpWiWsFBJeDcLkda+05mCF/r39SjKto958vAu+X8ndH8iS6hL8UfhTdSoNhAXW0I5JQqIAmQVmXBjuAZiUG+FOgfaHj90UGQZfLcRq0YECIqjNNozUPuxZjzF1FKEsQWodSIcs4wdC75kDw/X1dpn8wSbcKirzDDjSlhSLeKLAurUrdtKCVXWjBtjRbSiHW</vt:lpwstr>
  </property>
  <property fmtid="{D5CDD505-2E9C-101B-9397-08002B2CF9AE}" pid="30" name="x1ye=34">
    <vt:lpwstr>5QBtGC054mwV++KjGNbYwfBuANEIdOA1acnt+Q/gFl3QNLyunK/ImWFHirt1BSiO2RAcHcCuTzoIToPtYgNUMz8owV8uuE6whFtfl1s58qv79X3/K5DiU0a2mCn/EaF6UN+jNsNm3gPUlfBfX21YdCQpic4Ld4vq2bBlE7/v5ZTlFmGBbX7K8RN6E0C3LiuHh4ztLjx/mrsZaWXHlhHhiIHkGYjB5B4OnXhkIhsrije05+ircvQXdXuYvZ5GVh/</vt:lpwstr>
  </property>
  <property fmtid="{D5CDD505-2E9C-101B-9397-08002B2CF9AE}" pid="31" name="x1ye=35">
    <vt:lpwstr>I/aLXNiBPgF6xbM+XEQRspPRNZV49/hj8v65V58BlZNidCn49YAdZNr9rof8OF6zn2cGlLyVzFCP9rN3MV9SkFo0seyqM4IjDKp6IcGnpty+f4Rb13xP1K0pzh06ZeWMyv0RaXzUFfUvOqX7R4UqiU0iTmfv/nbDzQPrM7XzQO2pBrDG+0bVGHwRh2ei/762Nfd/SDJSN3uV/xy1vvKa8zOjLkb1J/IohcRj5BZgfnFAb7RsElTsTdAvdU8DyGt</vt:lpwstr>
  </property>
  <property fmtid="{D5CDD505-2E9C-101B-9397-08002B2CF9AE}" pid="32" name="x1ye=36">
    <vt:lpwstr>LNp/2tmy8/gzSCv5+22KWmPLOkcU3suY564oMoJ/3MoVDMRpi/23nJf6dw9Ad2JmVpZVEhGbAy9NCRdbNrAcIXbA+wxcgd9yteCcsjoW6vhjFpKRjt+tUr85p8bX/RfGezH8/vTix1zpJ9o0+4mJMuaBiEfmjNA+O5j1z090EePTsFK9XkNv7DJf5saRQoNXR67xltv+7E55KtjADjR5KIJKSmwaJOwFBZmeIjJB8Xcb7+KJb8CvawLYeyav3L4</vt:lpwstr>
  </property>
  <property fmtid="{D5CDD505-2E9C-101B-9397-08002B2CF9AE}" pid="33" name="x1ye=37">
    <vt:lpwstr>nM7PeSEq/4xVm2AjChumXjjHjYe2REdEOl3O7RRWKakZyHdzAU+UuM+Kikyd3DL0TNJG60bDc9Gl/mOaMsx74lJvag1OOPLvrU3bfne5XpOgmOGTNG3l0FD1Ib7LpTfxChM3SieuPqA7hSd/tF6oEdR7HwPCjIevlcTSNka2H8yEoqfKDvmv23mHS+NWVidp9zaaCEv7iEFXFsTzVrNWYs6Z3EDGEFqcYpq3WgQh9yQD6MvPBWw/1WsP1T8+2y0</vt:lpwstr>
  </property>
  <property fmtid="{D5CDD505-2E9C-101B-9397-08002B2CF9AE}" pid="34" name="x1ye=38">
    <vt:lpwstr>5JLDi5TtavCe/2WJ+JBGo6f6lqJ1/c7lYyozLe5TesVhDBkoMu4zVY5SMigzkzf6ypSAgqDHA8mNRg19o3RM9hwH6hlTDfWMqUZDiO0DW4VwOZahT9PhYv40+5oNJVVh7zl3K/T29cRh09mBMZB973nbw/uivyjUDq3oVLIp/fv5aiOs6gRNjHH7R3CIG0wnF/nPz3tE3U8SpDQ4bElzWQgJ/wXTZfzHaRlCH2BKfpYAYUv/RKrlqyL8XHTXV+j</vt:lpwstr>
  </property>
  <property fmtid="{D5CDD505-2E9C-101B-9397-08002B2CF9AE}" pid="35" name="x1ye=39">
    <vt:lpwstr>Hm4Ic+Mx9sKwqHc0uu9XwgNvvkp/X0C0MpyOWsORnB97B3oy0r3blEV5muaI8CGT3P4zSLN8S1GAhCHKz+iaXJZWNO5ncd39Cq7ov2b/mZ3/maVAwhdKa4DLhrZNzw0mDnismX5+uiskO/+GZhNZlaAlDY+Tp+euT9VMNC94O5g8MrfXwG2BCIGJ0LvrZavHwovHWz+4u+3r5iyQABEW2ZBGxLDaHz9q6gjoXv4N2BvUwL3tn/Y3jRBTjyJAziz</vt:lpwstr>
  </property>
  <property fmtid="{D5CDD505-2E9C-101B-9397-08002B2CF9AE}" pid="36" name="x1ye=4">
    <vt:lpwstr>Vzgn+UhVzfZg2lt8hO42oNw8vtyLFpu+qYkdDEN3uqhFvUrxCSSAyTTM1Hpl9qCGtrf4eoDsTfvbn8WPjlmJDKHxfjuc3lsb3YnF5bmupjifKT2NEeqpkG6dvpP2y9+mVFUSxJBbps4733+V8Yf7a6a6eNQguYvisdeGF3b9RW0O3fnQGdgkNKHdNmbZAh4CHg+lmG/XsDte95Ut38BJetxplHVnbckKG0T3TgFu5rxdLsH3ZQTxYpomFCIqvOq</vt:lpwstr>
  </property>
  <property fmtid="{D5CDD505-2E9C-101B-9397-08002B2CF9AE}" pid="37" name="x1ye=40">
    <vt:lpwstr>ruSjIxWikgb2S3Zy3FgMVHJ9agf1IBlXV7DJuMwb62xxthNr1+NAgOqiXbdp51j96C2e8oc5kla2RdzCMNPNXnUMhmDUBv/n7fWFJX6tAhSUJVREl2P+3AzOMixsNQDdnvlYGCSA+FhRtYuFomCJTMoox5qhXUdW9BEcet4FkRv8/t3pmg4PvCBqL31Tjnu8QDoRcL0mZp7SyqvwwSygxTL0Gf7pEUOrK96yWYvDD7YbjQWtRXjl5/qCbjZYrnK</vt:lpwstr>
  </property>
  <property fmtid="{D5CDD505-2E9C-101B-9397-08002B2CF9AE}" pid="38" name="x1ye=41">
    <vt:lpwstr>a0lhAaRkgJAm6efgqnxr9lfNPys95zo5Hh9WzTLHjub/55/QLm1aSqFclJYYAVbjItQrlWrBybYV3L8GPp2eihGoxFA5b/va9dbtD/9KL0bNdNlkS50bI+0eWsu3MAnmPhKgsy99JnMQILAFcLOSXRsdT58Np3rRxDz9F/JbEDG6un3JJJ3pu7mDc38cIJLCq5x8Vw4R1NJ0EDZb4libH5IS3p7Hpx3eBgDfCKoDhqbqvf1PUSjrY4Jw8R+Il/A</vt:lpwstr>
  </property>
  <property fmtid="{D5CDD505-2E9C-101B-9397-08002B2CF9AE}" pid="39" name="x1ye=42">
    <vt:lpwstr>acEddqhQqEOqknWuBt94KY+XhKXeZSI++T9Mf1TMuf9Qve9pW5l4cBYyO+MZcVt2LdwHJz+ri77HQ8eRGYxYMpblU41DXo8lmQP7t2w8sI0zmJJb3Sfgm58QJuHK7/0uX583hky+gvHQ1bS9rYX7y730Io7oyhS566IicwyojAotBRh0vkp6HI3zJX05GZvvGaR50+79YHkO35g37TQNaSy6lCwpVmMOSxg9Ki4OuHsXZK5foOrie/xz7mZ3I38</vt:lpwstr>
  </property>
  <property fmtid="{D5CDD505-2E9C-101B-9397-08002B2CF9AE}" pid="40" name="x1ye=43">
    <vt:lpwstr>vJIqV9cr2x5f+X69/2ULusqkhqROZKx3eZ+CQQfefCTI8ljho4fHZ8PY0CzVsYggPIfODzDNmTZdP7pwmpAJ+rdu/0bf2UE3cks9epG7nv4tsUXO9IBkekRhH438ZXpl7j7iqjjORNr9+VSGpIlcwO3pkQIPtRrkUNyxNd22g4iij8YeSnsMNWu/DIdCcN6hzSPf98L0QMl7GJaLaOAYTJ79dFvwLRXqHQ8zH8wH/4S6SFB3cIU83V1qlDlP1J2</vt:lpwstr>
  </property>
  <property fmtid="{D5CDD505-2E9C-101B-9397-08002B2CF9AE}" pid="41" name="x1ye=44">
    <vt:lpwstr>hYAR4UmipvjUAkX3vajFh68N/ZwxVifWTNqXF9cTIIwndRG1st2/nh4mstVSF+J3akOoOYCh2Hh4tqiO9G3H9lkcKwPtNBxUmYfIshXFsocplrUsnrUaZIg1BOxWwMplyDItWdG6/t5fZTBRNSZaojqemufFzTkpZYJX+VSZ1Aoiz4rAnZZ+78VJPvvEjy2iwL/95tlrmzGYps2JX9Q43O7s+h94VzBoSDIaGaQDI+pNvHPvumZc0l8f7rSttru</vt:lpwstr>
  </property>
  <property fmtid="{D5CDD505-2E9C-101B-9397-08002B2CF9AE}" pid="42" name="x1ye=45">
    <vt:lpwstr>k5Yp5j9+GT9Qm6/u60ghVO3qT8TOODpzMsUr3j6D2Rnvr6eNiRxwi7Fs3iIZhg7eDBlE0LUnssjlZGBoSbigv76kO1ETmb9xSmA9DvfYMAKdbjUISxEj61ZpUCqw9bWx7ICskSuyRNXZzv51kpTgxeYuYwqSKAYMqqgh2Sw/ttkWdh+pwI4mHYpqPb0JorcUl4hJ4qC5Xur39Ir/IgXLUO6XnqWVXE6V32D9uCM1Fi3gQCdogFH8zZas3DrK3NX</vt:lpwstr>
  </property>
  <property fmtid="{D5CDD505-2E9C-101B-9397-08002B2CF9AE}" pid="43" name="x1ye=46">
    <vt:lpwstr>yS84cRzcWmQKYrUglujZxlWjj0sltENtUBOnbUy27ux2sf1PlgWJ8tdEkavcCJUGzrVjut6HkO3sU88MOmeH73YU6VF1jsHlAF1vStyUCRo8ZgsFXow4oZEWWzmdtGMMAKgA6EhYIG/j6wXbnlCtnpZsF88XCMB++ueGRudvEqzuFNpjfAP2ZPM6uOMvETv/o9YvZfCYe/s+YQ8rBGcXgWbFSpHW8vbhEwGA3rR1sXfILxZq+alJi2E0KQ8izyn</vt:lpwstr>
  </property>
  <property fmtid="{D5CDD505-2E9C-101B-9397-08002B2CF9AE}" pid="44" name="x1ye=47">
    <vt:lpwstr>xOYx2Lr8WTqDr8QNBZbUWWTYtrz9RGl19f2Jwc7k5bT/uw2MK2XAzAv/nEb6iX/Ae77qA9RPe8t3lU3OSv7qTI8j+baVzAbHwjxzaI5hTYODaFvbgnvVigRpf5uEFv+x92zimbs1cGuMtmBqMlgTjkfhje+BoKt8xvo0Qv/eAWxdlzMtULswcLRiSVvcbHpLxiTydkLZ8REy/tnZ1GQ39zlN6TNrPlm5dG6f52Mn+LnQFWsv+Wg6CyZkNDL+oIK</vt:lpwstr>
  </property>
  <property fmtid="{D5CDD505-2E9C-101B-9397-08002B2CF9AE}" pid="45" name="x1ye=48">
    <vt:lpwstr>09cZpo6f8p95dEqDY09lySnN0nPb6rtVtE/wUmbcHAQlXPpypf17zf//MnI64FOzpBxYxLXGnrQyeRhLz+WTWsd0Wgi8C8koTqUjUWezkTITGqZ3RloP1yiAWxCUq36Rpup7dMFzD4k6pOKYt3c9+m2VlpxMo2ttjSfHwYQY4vkJLag2KhDgpaSff9BP4yTB8VG+M85G74N+zImm9OlZkqbSKPm/X/YCifcx1EQeRYVVtRz5Ch1zXrumxh9Qiwd</vt:lpwstr>
  </property>
  <property fmtid="{D5CDD505-2E9C-101B-9397-08002B2CF9AE}" pid="46" name="x1ye=49">
    <vt:lpwstr>0sBoD1SeLVmqbIPGMNpuAsVKmb7q3cFDO5VZ5EfTJnfqx9IIt/D7XCnT2TJX5t/F07Ys2vMsZd/jeTyEiFSkjott0H6B5k9lxNk5gISKZ93xBfNYDDXoLNpvuzmzVlfkEfmxfQrhUW9i7CrPpu+MU9Sbdg+utIOCyvXKg8qBNn+t3u72r86ER2da4TjMwGuSh0eg1Z5rrRmJAbRfGcSu6pZmwnBhXlzQEd/ut29r2WOcugclcgKGORqWjr2LW5H</vt:lpwstr>
  </property>
  <property fmtid="{D5CDD505-2E9C-101B-9397-08002B2CF9AE}" pid="47" name="x1ye=5">
    <vt:lpwstr>v2Xgs0EIHcDrM1GVTTo0oLdha8YEMJzfI01nyvdCAJTnqVddUhdq4lEtbc2mlPtMDzXb8hQG7ABIpLUxf4+/AXPiPTLCj9smym50/5OWhBDyzOZ746DtkSET5XzXzThRqacUsK/QrZQ+S1Cq7+mSjVwprFsYCDg+EdEyR0Vpj9v0qf5gK2Gu6KiLQEb3suTANYkY545HlbLnkXHC36MXZotAZ5kqQur2+8YqS638hCYj8jXBzOQPGc2BUDj3InI</vt:lpwstr>
  </property>
  <property fmtid="{D5CDD505-2E9C-101B-9397-08002B2CF9AE}" pid="48" name="x1ye=50">
    <vt:lpwstr>T8VVEDP+MjRslzfwtQno/GkmFvzXazm8zPNEhNWH4IPUjg3189Mo60c5PzewGoW7Ix+EF/sslLp5/qA0i95ParU0/x834lPs7dSon7/5bL/0/NnORwnD9WlzDBRgiosZ4CHyM4tXaD06Y+CYa5aKHU3lFU13+qMOjmE2jyR/w9ieUARt1r3yASIstC2g6XXAkG8Dy3dQ1siK/vm5ZjjA8DGnKry/Nor8us45NURHg6xNsssD0uumL6NltVr7Wbu</vt:lpwstr>
  </property>
  <property fmtid="{D5CDD505-2E9C-101B-9397-08002B2CF9AE}" pid="49" name="x1ye=51">
    <vt:lpwstr>HHZWlRWYGPIH1rACbpBl+iIxSLaEtpm+kFLdyiGltzcYdlSWwdhAa38HX9cPZn4QVIEh68l1mYCPBVbzxNzcDO9xD4ipTL5Zo9cQ+FVuKwuY+vXvkgNjH6QGzRwOPPrk8ltYyIfZ06MeKRTGdljHv9q3ex1JzVXQKCgT2Ui8iqCPirBEyggqBtwa8C9jfa9y/vbyJjoPtxkTIV6lACB13Q1yfCkE/FryxdghULi1WcJh2EestB+TRNek0kPfez1</vt:lpwstr>
  </property>
  <property fmtid="{D5CDD505-2E9C-101B-9397-08002B2CF9AE}" pid="50" name="x1ye=52">
    <vt:lpwstr>lEXAK4kKJaWFgGDDbAT8wvxb2jr3ARdxLnJBqq0+Ukv8IShSLFqbWCD8ke28hPERCm/6/xPruzCAckrZbOjKXrgzXorYvnfeqvmYGPkLEFOyHPkGEMQffvTHG9qriyrtEqwTPQsHw8VlxmveC3Bjyq+E30P7ENxSR/rPA+ZiPq7TZMo5T8WDryAYzyNUU0LeL23eLw6mUoy/ue0l+0Ih9XZ3J6SJP07HaOb0Ewpbm/wts2OmTzmZl/bRy6t5Ht2</vt:lpwstr>
  </property>
  <property fmtid="{D5CDD505-2E9C-101B-9397-08002B2CF9AE}" pid="51" name="x1ye=53">
    <vt:lpwstr>qp8la9lxpX1RzFUFfLIryuemkrBjT+VzC4y9t5R0PKgHSfuy3rKuatVGE0kx93bfSeBh+24s4wkYXA73/b/+X3Q5eKDgNcEXWQLgbs76J4LlM4vtaCzeHN7QvHwDsyxwaPg8vIjLJZz15S923nICZsuB49P6C7zZxoaJWPz0fj6ea4KIF4DBt26lUNNvcdLA1JBYVp5v6qqc1c1ZAoSS2ttm0gfCSw+Js7mtaH7p3XugZz0F4vtv+fpxrNT+V7N</vt:lpwstr>
  </property>
  <property fmtid="{D5CDD505-2E9C-101B-9397-08002B2CF9AE}" pid="52" name="x1ye=54">
    <vt:lpwstr>LWoJ95Asf2ERn3MCvwYNBvhS9mJdkRV9TXR7qJTpcrjdvYmU5x5n+qRwKKPIARhO8raoTunXSIm8KGIQU0ipoY56aLAS4Lp3bGfVH0dgvYNz1eiAc45p+3VgUGtbgL/LtwJNRUuC88SL/t2xRTO5XS8AU4V4X+UtCoO3FAN3OO6XoTGahLXMs72Pcv3XKDzG12JhJD6P9et1GyIKDAtW2ZA74PK4tfY97pJOYH8ojvCP8Cg7W1hjPkQB4Ll2kcc</vt:lpwstr>
  </property>
  <property fmtid="{D5CDD505-2E9C-101B-9397-08002B2CF9AE}" pid="53" name="x1ye=55">
    <vt:lpwstr>2FOrvGOPW30dK3RVS/qvwq/TdRUdqFBDDVbqHJ90om+gj+ancVIO/vwEihU8StEzcsjiX/n9IZ+Loz0b7x9Q8WOF5PhRONsBvmJqfpzBTUrgTRyd6+ryWges0uv2GBes+eHGpN2SRYg29K90iaQxidl/IL9jQBgIUGpZKptHCbzRYpMpwZXtTcr5YpiiNEIrqH9wTpnO9Q1wJeUrm75tmwIc0XmclIp64m/5mu1Sn1+V+CTfcn40N8u4ASQ1wk7</vt:lpwstr>
  </property>
  <property fmtid="{D5CDD505-2E9C-101B-9397-08002B2CF9AE}" pid="54" name="x1ye=56">
    <vt:lpwstr>gBh8RIu1xEbJzjxPa5oPULxqV67KIPv8xOaVtIEhxpkOR4V773oQZx8f/x3Y9DajYGd9tT7UHP0lIqYIUcMDc7pZdJ7cPP4a2mKqKM/1B3IZnkFhIPGT2/rH9Q/O9LzODn/wob8DacEd/Yd74DKCXq25wWI3BGgYgbzZp+NsCLahIo96M5oZWryVJf7Nd+E8UUC5BllmLaPof+df+3tSrFpDJ6Rq7eck+FnGFzhuG1r3TwmUMec6P2+OPV40qg2</vt:lpwstr>
  </property>
  <property fmtid="{D5CDD505-2E9C-101B-9397-08002B2CF9AE}" pid="55" name="x1ye=57">
    <vt:lpwstr>V8vsFUxcc3R7Y89smAi5HYQ60nI9Y3D5Q1wsYoJnTSF19WkEDXs5+sL/XcjMwzq0anBiNRmLdJ4Zl97zGPLjZRAa46PzAMT59GcPNVVnrK+iDzu/zdStb70qprVPZEt7IFm8DKNuFs6YT1cfHwgtT6R4TM8BvyWbT19y6r+91oOTapmBRTXCKQYwwFPPjLoIKLX3YBllP4MEvU0RU+hvDgmuiMX0SUXOK34m1S0spRTZ6LDCErqsQMsjSdnyLlO</vt:lpwstr>
  </property>
  <property fmtid="{D5CDD505-2E9C-101B-9397-08002B2CF9AE}" pid="56" name="x1ye=58">
    <vt:lpwstr>bocdzJ7J9K9FKuOtYk/ug92G5AKMWa8pJDh3T/oN/d2BWIjXVcfc1AjJfta/b82a2rtUshzcC1aI7C9x29f9yyZz9viKa+U1Afn//Q/U9nLHvNPaIo+inmDWl2vCZovMzdH7Df2dNmUDdWbPn4UceF+kvccUu8VxCPr/yyRYrqmB68SLzQCwOATT+yenPpiOi+6vzawiPepJPpFQiydhqThh6+FtUJWbXYm/ZZUijHd1e2dacreqfb4xtVm1Y7l</vt:lpwstr>
  </property>
  <property fmtid="{D5CDD505-2E9C-101B-9397-08002B2CF9AE}" pid="57" name="x1ye=59">
    <vt:lpwstr>yaRQR5f4TXOT6dptE0hGkKxrwdVv5/Xmayq0+AHPSc4n51RMMxMUjysHQa50jumbNjn74dkMOvTPm22R15z5ZKOQMPg8iLbgrHYPlw4WWNEfZD64bAhILVSSNpE/uDZVl4aX7/9/5+vRYVf6XkvVHSOtDod/3Uq1flenmYMa/UMFCz4oMrf/UHzTcLubJ6rxnTJRRQjxny45uRhn3VfTLCSQkX4A5Bik0wP7FSLyxc+7fLk37AZSA5apn+HVNBv</vt:lpwstr>
  </property>
  <property fmtid="{D5CDD505-2E9C-101B-9397-08002B2CF9AE}" pid="58" name="x1ye=6">
    <vt:lpwstr>JkTvVOOJBjpn+vtxY8r+VyEX4SzK523Lrv1PDdWHBqEnM4elFfgs2UxygtiIpBqq87YBNjfBPBN6B6ioOYI0UsgY3U5zkfHv3VifJHZHA+oPNL9OWGQ80qO3+A4yNlvS45VCHBTTHHcccYqbSX5P/1VvzDFwWENKYeMkJ498QjMmZLChwsQXx5s2tvZpw9PJjsDbMC/6wXSKsKq0+qJZMlPOQ4mSHiHgK6u3EtXtodDwsTLbXqmZiG2vRaxcXlE</vt:lpwstr>
  </property>
  <property fmtid="{D5CDD505-2E9C-101B-9397-08002B2CF9AE}" pid="59" name="x1ye=60">
    <vt:lpwstr>ldzLxFq3ia0ssNQTe8Dq2l5vQJotkiQxiW7iP5aV+drd7T+mzxOrOWePhn7sVou4VEEFeiN+A1OILz52avbxX6TLMwbG6Yl20lMr+Ks2wPQiTB/bNnCFz5nXKPgI1+2YaTL69rOdYW14HLWKHw0R28TqKFINOS3Y6avfAFHO4+SakSYxe5C0cca2oBzgX/+8QtmbbL79pYPeBDL8G/crg6L3zK+NFjH6hFGvz+53jTF3aVWNh9UFaQQu9UBAjlM</vt:lpwstr>
  </property>
  <property fmtid="{D5CDD505-2E9C-101B-9397-08002B2CF9AE}" pid="60" name="x1ye=61">
    <vt:lpwstr>QG0tmTYKvdJTOqIhZGVKxhq99mlBjZznZMva6sH+V9xOzgV2bnryncyGqHtCWQjqyjo9HyxNkZV3R2w/uNMyhwcaLuffCh2vinEspNxyIEw+POIVH1vnsl6ESrn9nOvHe7R4z34QwZzWh6oAroXDgQTsKRwlOB9kJ/llia5bypBcT/29kpVn/q7Io5voLQS8WLME9WPokR7Kr8jswnJ2hYvVu3+qBqGmcerx1Ptdx8X+/yBCBqYggbcMjD9RXUV</vt:lpwstr>
  </property>
  <property fmtid="{D5CDD505-2E9C-101B-9397-08002B2CF9AE}" pid="61" name="x1ye=62">
    <vt:lpwstr>GANcn+qLbSaAOOtBvrxtn67oOjwjCNGZN7G/sLEiyAN8Glh5FAaYb38NuyqHvgHUTQO4LwC0vVnfBJ+Kn3MMrwcCqzFB7A/yAxlSBM037wTRZXugs8nwwrpVWv1D+Se6shkiwbIVp/U0G7f8wL5p3Wrvx+4RZUXeO9tH6lXmzriRgJaEpedod88ZZrLYd7GB0zGNqusJV+9ZZFqjf4jHPtPuDxS64Z4d5uBFgpTDJuMg9J8cXwR0f5MZwcV8J3i</vt:lpwstr>
  </property>
  <property fmtid="{D5CDD505-2E9C-101B-9397-08002B2CF9AE}" pid="62" name="x1ye=63">
    <vt:lpwstr>NSbAv2VohRaS+l0iL4LemKRzN+qDF03QvXxIy4QTIyRLaHQv7vJaqDKL+Fo6HcGoP9MAqZF9mh4f9DaaXz6csNWXKz2lMtMpRqqYjLnKunfrsAqgEBk952gJU/3ZEkeAHAgAOdwcWkrUWpDag4yT7eTPyihbl1rqpQR5x9HEK3R/bzButHPcYJ2ym89AcfrnltJVgxJjBBxgvwgxZ+7tSE8fq4UDJWXtRZe+VJWgt+EAQLwb43lmY/FRMqcgRWz</vt:lpwstr>
  </property>
  <property fmtid="{D5CDD505-2E9C-101B-9397-08002B2CF9AE}" pid="63" name="x1ye=64">
    <vt:lpwstr>Pze3fR3qaWGQhkRmqY22O27I0M/rFZuq1vexdm9vx/1xY+uRCRUaRWm6s8Z/Z3eSIfv+Vmq9fZnJCgDj1mXzuAlwZUG84urwW/UI3Xkj2rL2ZwvXFXZPwy3jpVPiwCyWInfdD2HJikbxDAxsw4/Wkz0ETYNC7i+tAc0ahRQdQvN6mGk4m73qrsax9GWg2pdfUfBu29lSdnI3glRECUSjLw/S5qpfLF2WgbbBbrehe2NjhaNvO5lZEOHmPEreXDO</vt:lpwstr>
  </property>
  <property fmtid="{D5CDD505-2E9C-101B-9397-08002B2CF9AE}" pid="64" name="x1ye=65">
    <vt:lpwstr>YDRHMTHZUSCouEAt+NChx4NzlEs4eD9eyyTXb0P4ECZeOYWqwAusV2tvzR/5Y0k4fCAoKntb75pCZyniHmSN8Y2KZVoZqUp39yB9EDCxjHauYxa0/FZeB/akzmB1hchwDOdAYG5C9VU0nx473P3xgoLDHtPDeWMUrEL0UvhjdHwlSZiTV80XLFigaJBQpXD8EqBJ/oOh44kl8KKRtlkvw+WWAdaU+GowczWkcJwFgL5lf6YOhav1H+XgG7A+0KR</vt:lpwstr>
  </property>
  <property fmtid="{D5CDD505-2E9C-101B-9397-08002B2CF9AE}" pid="65" name="x1ye=66">
    <vt:lpwstr>2YkVaj0Of91+MQDquZEhHMH0Y3oPLCdM48R2+rPS4ITgNbUrfj70bctCv6FbOpNnKdpGU1ZuZQzXLMUIwAlTk+iYDdFuqDIvwFc3JQQM6P7+HZSDZ/C9eoZDD/REkEg9mpxR/VC6Pcw7Rx2uD5zH98G6qUZg9zhLhchv/aBkX6oRO0+2S24NOykcUlE19J95b0419F5q0sqw5FwQ8iwAkXvADP4P0AGR6Gg/d8/eXlO9gllXr1KjXtu5dmX6Szi</vt:lpwstr>
  </property>
  <property fmtid="{D5CDD505-2E9C-101B-9397-08002B2CF9AE}" pid="66" name="x1ye=67">
    <vt:lpwstr>c1UCPeVFmuZf1dYKWg4VsBzyI4ODBLdeoyGH9Vpe+GW5jGqsjaw2MDK3r6GVknnpwkC6Md6LqdWnuc7ZJhdk1QRqFZ2DGSnkulLZG2gVIZCMt1KxZbY1OOvgfOZj+pDieR1tBeTVQX/Z5v5UfWvrlLpJ0dfuMEiQXKG6jnR9u2PK1hLkI+kl2MELylg3dQOInVjwWWNbPJzuiVcl30NV+7w5c3m7btOj7XDfw5OU8g/lKdafaIn0rTqv/Su0O0v</vt:lpwstr>
  </property>
  <property fmtid="{D5CDD505-2E9C-101B-9397-08002B2CF9AE}" pid="67" name="x1ye=68">
    <vt:lpwstr>7W/M+Pvz06luFjII8u+4XYWU6664Y949TTeZEbevc8uyzbTHc34j7OwUddlZRP5CL5DaGp6ZGYWvZUBDUpLBO+GiBTqYOMWAT7imRfzJcf0Xc/szFZd0uqZiQhjPK+1Zmzoa5azVedhlWyyY+NstP9g5v1H8QHBfMEsAtmVu2PcYGioUMXv7eAPstOZsEzGG9I0km8I2EzQObaab3hIlztG8zgfunoCEjBS97snzIenXkO4bTB1Jo5pEfTKOwbj</vt:lpwstr>
  </property>
  <property fmtid="{D5CDD505-2E9C-101B-9397-08002B2CF9AE}" pid="68" name="x1ye=69">
    <vt:lpwstr>em4bLkepZxRV/0+iSzzktugpiJNbDxCYtgMN0eckxw5n6SO9TO2ghjK2sgZ4D6xIW4k51itvEx76Kme/DwEUVQ23vPnNzu7grgxeS3Xgl5/lK+pX8KkO2aX3WS4h5tJF+PvStc1nYMWDfvafEhFrr9hhUBeL7ETZa/K3C8QmU5UgYLJZ17+AkIqUq9cybX05aN2FjjiNSV5hr1oybSDu6AhpUmwiih9rQ4vnztuIFnikW1oDziox2CMyh9Jog3C</vt:lpwstr>
  </property>
  <property fmtid="{D5CDD505-2E9C-101B-9397-08002B2CF9AE}" pid="69" name="x1ye=7">
    <vt:lpwstr>WvmCJ8FUg4W2JSzxATlIUObEUPEhWfuZ8CqfgqQOXbfzWFYWQG3QGcSmisLom1saPy5veyacSr/gJ1YyckfQpaq2wkmQUmDzsD7GkmjSaPzvQWQBexRXGrpQfVk6+YC1aDTW/ky9XIs+ACoW4/OGUzh4948apoXNb5tdeC5otV+MsGbElWspFWlmTdC3A5a3wXdU/n4utAWy/ClpmaH1SmVhW5WpUiLqNH09jGvTVHGSaQKWdyJbandYMUiC4UL</vt:lpwstr>
  </property>
  <property fmtid="{D5CDD505-2E9C-101B-9397-08002B2CF9AE}" pid="70" name="x1ye=70">
    <vt:lpwstr>m9uZk8dfstfD+5Dj9HkZF5Y4B4RR/mVLJkrtUNMAXH+UowL3CNBRqTvadyWT55icFfOCm5nkbZMys/H1QQhgZlkRFr5D0iatP4xGyPMujTHtvCHCsDk8UmPB/VXTyGdxlnvzlx4aboF9pTWEILYLVu4rXTVuaJstnVJ6l89jYEATGr6OUFCDzqCV8cQ/aPHkrxNdC/+S5DaVd3eO/LZDucYLrOkXT8V2YRxKvwMdA/FNVHYbVQICYgDCwiKXtGB</vt:lpwstr>
  </property>
  <property fmtid="{D5CDD505-2E9C-101B-9397-08002B2CF9AE}" pid="71" name="x1ye=71">
    <vt:lpwstr>jkd7aP7vFd7Ci5sGn5WMrR1PisEdb8FjhsRaOMsOtoqfqt+h4aO5ZB82ZIZEfSHRyaI8UOZabflK8RyqbgAnJxrnZysJSTQb7K8KkLydQOMODx880vF54pKiy6pENjbyiPGPCev+ZZs4qs7hf5kOTOKkzn82OkrF19uhgeHF3j8ha/wV6Mhx9tTCTqORTyv1VAWf1JMWi94pn2hyqY7T5gDMvSbKqWsuRc/5P3OjhsQ6a5KwYfQNqQkLOMr+D8K</vt:lpwstr>
  </property>
  <property fmtid="{D5CDD505-2E9C-101B-9397-08002B2CF9AE}" pid="72" name="x1ye=72">
    <vt:lpwstr>11Y+24eqYaPEFpI8zDqZtTIn9Nf9+ujJq3wfYv1iUdfs1S1e2cfNUxqR6cu9q5km7zhDUWahbFHB7X1f1T+4xAYJ1G77wwGA5iO7BG1g92/lFQl2vRz60FiWhSIzgF7qk3PLV3T8XuyEQjf80QbrrJMlBIhKvCMbfFT81fV+nXmiapDrZ/jz6wUjeZQmVRns6heeNM7DBzzJe2W9LaLbkJCGT2geay2dw7wFFvM25xkyZUzpxd/4juBLAKV2kdg</vt:lpwstr>
  </property>
  <property fmtid="{D5CDD505-2E9C-101B-9397-08002B2CF9AE}" pid="73" name="x1ye=73">
    <vt:lpwstr>4/N6Cmf/wivIvtMLiM9hzxY8lzzBv6M8Jn5Exh46ae8AEBqbqVPzAn/ErRFPTEjyqwX5wzUKF0G13l6ka/2T/rTAvT6vUzWZXahS8S6dA6Xbo7Ly6KsTSQlIA0qdnmWIrnPoQEQ/y8f1w9zfkDWaA6z9Skw1Pb0A+keDPvu7+/z+BtQmIvL7Z//4Bb7OCE4xIAAA=</vt:lpwstr>
  </property>
  <property fmtid="{D5CDD505-2E9C-101B-9397-08002B2CF9AE}" pid="74" name="x1ye=8">
    <vt:lpwstr>8OogvRCqtNtBG94kaLf+K9mkmJiVNu3DKLLwla07hLMSjk1LWGrLRdIukjya0mTJxo8AYfgfjCU0assZSTgC0/aQddOE6kkni45iX1/6KwQzqHVYK4vvyMP2DD5vybqSSW2rAQqPbgsbb7pU1gBSb7+Y9A71yEKa0VGHkxBMDqsu6loBYJuohYvCNJOFzYq1XihypP7+1FVVlCGovdypJkn+m1KIks2cfTHA1vqNF4/f7QfVb9eAZ8RaTb8uCgG</vt:lpwstr>
  </property>
  <property fmtid="{D5CDD505-2E9C-101B-9397-08002B2CF9AE}" pid="75" name="x1ye=9">
    <vt:lpwstr>9tTLJHyee/Z0fBzHNgUwyIOj2WYmEVNpJRK6xF5HPjeAJvAlzneFk3jMwx6surplGuzDSOFyKIIoQaDTbNRqbuxe+rO3alEG4pFo4MzeuhZsEYB/vhogsr6jqZM2YHicLAzyLF9Xz5llaZu6dq9v+BH19MfXeHHv5QuO336EJzHshWYOWjlFYnhY6OsW0T45r2hCTRawM9qum6xhGQyFnRvMliDdYGgH5w0R7pQdJmOwHBEgUDn+CiQnAmUBVqb</vt:lpwstr>
  </property>
</Properties>
</file>