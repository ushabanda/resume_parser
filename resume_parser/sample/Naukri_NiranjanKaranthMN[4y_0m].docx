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8.9 -->
  <w:body>
    <w:p>
      <w:pPr>
        <w:tabs>
          <w:tab w:val="left" w:pos="7920"/>
          <w:tab w:val="right" w:pos="9360"/>
        </w:tabs>
        <w:spacing w:line="276" w:lineRule="auto"/>
        <w:jc w:val="center"/>
        <w:rPr>
          <w:rFonts w:ascii="Cambria" w:hAnsi="Cambria"/>
          <w:b/>
          <w:sz w:val="40"/>
          <w:u w:val="single"/>
        </w:rPr>
      </w:pPr>
      <w:r>
        <w:rPr>
          <w:rFonts w:ascii="Cambria" w:hAnsi="Cambria"/>
          <w:b/>
          <w:sz w:val="40"/>
          <w:u w:val="single"/>
        </w:rPr>
        <w:t>RESUME</w:t>
      </w:r>
    </w:p>
    <w:tbl>
      <w:tblPr>
        <w:tblW w:w="0" w:type="auto"/>
        <w:tblLook w:val="04A0"/>
      </w:tblPr>
      <w:tblGrid>
        <w:gridCol w:w="4621"/>
        <w:gridCol w:w="4622"/>
      </w:tblGrid>
      <w:tr>
        <w:tblPrEx>
          <w:tblW w:w="0" w:type="auto"/>
          <w:tblLook w:val="04A0"/>
        </w:tblPrEx>
        <w:tc>
          <w:tcPr>
            <w:tcW w:w="4621" w:type="dxa"/>
            <w:shd w:val="clear" w:color="auto" w:fill="auto"/>
          </w:tcPr>
          <w:p>
            <w:pPr>
              <w:tabs>
                <w:tab w:val="left" w:pos="7920"/>
                <w:tab w:val="right" w:pos="9360"/>
              </w:tabs>
              <w:spacing w:line="276" w:lineRule="auto"/>
              <w:jc w:val="both"/>
              <w:rPr>
                <w:rFonts w:hAnsi="Cambria"/>
                <w:lang w:eastAsia="zh-CN"/>
              </w:rPr>
            </w:pPr>
          </w:p>
          <w:p>
            <w:pPr>
              <w:tabs>
                <w:tab w:val="left" w:pos="7920"/>
                <w:tab w:val="right" w:pos="9360"/>
              </w:tabs>
              <w:spacing w:line="276" w:lineRule="auto"/>
              <w:jc w:val="both"/>
              <w:rPr>
                <w:rFonts w:hAnsi="Cambria"/>
                <w:b/>
                <w:sz w:val="28"/>
                <w:szCs w:val="28"/>
                <w:lang w:eastAsia="zh-CN"/>
              </w:rPr>
            </w:pPr>
            <w:r>
              <w:rPr>
                <w:rFonts w:hAnsi="Cambria"/>
                <w:b/>
                <w:sz w:val="28"/>
                <w:szCs w:val="28"/>
                <w:lang w:eastAsia="zh-CN"/>
              </w:rPr>
              <w:t xml:space="preserve">Mr. </w:t>
            </w:r>
            <w:r>
              <w:rPr>
                <w:rFonts w:hAnsi="Cambria"/>
                <w:b/>
                <w:sz w:val="28"/>
                <w:szCs w:val="28"/>
                <w:lang w:eastAsia="zh-CN"/>
              </w:rPr>
              <w:t>Niranjan</w:t>
            </w:r>
            <w:r>
              <w:rPr>
                <w:rFonts w:hAnsi="Cambria"/>
                <w:b/>
                <w:sz w:val="28"/>
                <w:szCs w:val="28"/>
                <w:lang w:eastAsia="zh-CN"/>
              </w:rPr>
              <w:t xml:space="preserve"> </w:t>
            </w:r>
            <w:r>
              <w:rPr>
                <w:rFonts w:hAnsi="Cambria"/>
                <w:b/>
                <w:sz w:val="28"/>
                <w:szCs w:val="28"/>
                <w:lang w:eastAsia="zh-CN"/>
              </w:rPr>
              <w:t>Karanth</w:t>
            </w:r>
            <w:r>
              <w:rPr>
                <w:rFonts w:hAnsi="Cambria"/>
                <w:b/>
                <w:sz w:val="28"/>
                <w:szCs w:val="28"/>
                <w:lang w:eastAsia="zh-CN"/>
              </w:rPr>
              <w:t xml:space="preserve"> M N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S/O </w:t>
            </w:r>
            <w:r>
              <w:rPr>
                <w:lang w:eastAsia="zh-CN"/>
              </w:rPr>
              <w:t>Nagesh</w:t>
            </w:r>
            <w:r>
              <w:rPr>
                <w:lang w:eastAsia="zh-CN"/>
              </w:rPr>
              <w:t xml:space="preserve"> Murthy MN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Melinamane</w:t>
            </w:r>
            <w:r>
              <w:rPr>
                <w:lang w:eastAsia="zh-CN"/>
              </w:rPr>
              <w:t>,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thalagodu</w:t>
            </w:r>
            <w:r>
              <w:rPr>
                <w:lang w:eastAsia="zh-CN"/>
              </w:rPr>
              <w:t xml:space="preserve"> Village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Balehole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post,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Mudigere</w:t>
            </w:r>
            <w:r>
              <w:rPr>
                <w:lang w:eastAsia="zh-CN"/>
              </w:rPr>
              <w:t xml:space="preserve"> TQ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Chikkmagalur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Dist.</w:t>
            </w:r>
          </w:p>
          <w:p>
            <w:pPr>
              <w:tabs>
                <w:tab w:val="right" w:pos="8640"/>
              </w:tabs>
              <w:spacing w:line="276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>EmailID</w:t>
            </w:r>
            <w:r>
              <w:rPr>
                <w:rFonts w:ascii="Cambria" w:hAnsi="Cambria"/>
              </w:rPr>
              <w:t>:</w:t>
            </w:r>
            <w:r>
              <w:rPr>
                <w:rFonts w:hAnsi="Cambria"/>
                <w:lang w:eastAsia="zh-CN"/>
              </w:rPr>
              <w:t xml:space="preserve"> </w:t>
            </w:r>
            <w:r>
              <w:rPr>
                <w:rFonts w:hAnsi="Cambria"/>
                <w:lang w:eastAsia="zh-CN"/>
              </w:rPr>
              <w:t>karanthmn1612</w:t>
            </w:r>
            <w:r>
              <w:rPr>
                <w:rFonts w:hAnsi="Cambria"/>
                <w:lang w:eastAsia="zh-CN"/>
              </w:rPr>
              <w:t>@gmail.com</w:t>
            </w:r>
            <w:r>
              <w:rPr>
                <w:rFonts w:ascii="Cambria" w:hAnsi="Cambria"/>
              </w:rPr>
              <w:t xml:space="preserve">                                                                </w:t>
            </w:r>
          </w:p>
          <w:p>
            <w:pPr>
              <w:tabs>
                <w:tab w:val="right" w:pos="8640"/>
              </w:tabs>
              <w:spacing w:line="276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>Mobile No</w:t>
            </w:r>
            <w:r>
              <w:rPr>
                <w:rFonts w:hAnsi="Cambria"/>
              </w:rPr>
              <w:t xml:space="preserve">: </w:t>
            </w:r>
            <w:r>
              <w:rPr>
                <w:rFonts w:hAnsi="Cambria"/>
              </w:rPr>
              <w:t xml:space="preserve">+91 </w:t>
            </w:r>
            <w:r>
              <w:rPr>
                <w:rFonts w:hAnsi="Cambria"/>
              </w:rPr>
              <w:t>8073150554</w:t>
            </w:r>
          </w:p>
          <w:p>
            <w:pPr>
              <w:tabs>
                <w:tab w:val="left" w:pos="7920"/>
                <w:tab w:val="right" w:pos="9360"/>
              </w:tabs>
              <w:spacing w:line="276" w:lineRule="auto"/>
              <w:jc w:val="both"/>
              <w:rPr>
                <w:rFonts w:ascii="Cambria" w:hAnsi="Cambria"/>
                <w:b/>
              </w:rPr>
            </w:pPr>
          </w:p>
        </w:tc>
        <w:tc>
          <w:tcPr>
            <w:tcW w:w="4622" w:type="dxa"/>
            <w:shd w:val="clear" w:color="auto" w:fill="auto"/>
          </w:tcPr>
          <w:p>
            <w:pPr>
              <w:tabs>
                <w:tab w:val="left" w:pos="7920"/>
                <w:tab w:val="right" w:pos="9360"/>
              </w:tabs>
              <w:spacing w:line="276" w:lineRule="auto"/>
              <w:jc w:val="right"/>
              <w:rPr>
                <w:rFonts w:ascii="Cambria" w:hAnsi="Cambria"/>
                <w:b/>
              </w:rPr>
            </w:pPr>
            <w:r>
              <w:rPr>
                <w:rFonts w:ascii="Cambria" w:eastAsia="Calibri" w:hAnsi="Cambria"/>
                <w:b/>
                <w:noProof/>
              </w:rPr>
              <w:drawing>
                <wp:inline distT="0" distB="0" distL="0" distR="0">
                  <wp:extent cx="1549400" cy="1756847"/>
                  <wp:effectExtent l="19050" t="0" r="0" b="0"/>
                  <wp:docPr id="1026" name="Picture 2" descr="C:\Users\Lenovo\Desktop\projects\IMG_20210430_121630.jpg"/>
                  <wp:cNvGraphicFramePr>
                    <a:graphicFrameLocks xmlns:a="http://schemas.openxmlformats.org/drawingml/2006/main" noChangeAspect="0" noGrp="0" noSelect="0" noResize="0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794799" name="Picture 2"/>
                          <pic:cNvPicPr/>
                        </pic:nvPicPr>
                        <pic:blipFill>
                          <a:blip xmlns:r="http://schemas.openxmlformats.org/officeDocument/2006/relationships"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756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hd w:val="clear" w:color="auto" w:fill="C2D69B"/>
        <w:tabs>
          <w:tab w:val="right" w:pos="8640"/>
        </w:tabs>
        <w:jc w:val="both"/>
        <w:rPr>
          <w:rFonts w:ascii="Cambria" w:hAnsi="Cambria"/>
          <w:color w:val="000000"/>
        </w:rPr>
      </w:pPr>
      <w:r>
        <w:rPr>
          <w:rFonts w:ascii="Cambria" w:hAnsi="Cambria"/>
          <w:sz w:val="2"/>
        </w:rPr>
        <w:t xml:space="preserve">  </w:t>
      </w:r>
      <w:r>
        <w:rPr>
          <w:rFonts w:ascii="Cambria" w:hAnsi="Cambria"/>
          <w:sz w:val="2"/>
        </w:rPr>
        <w:t xml:space="preserve">  </w:t>
      </w:r>
      <w:r>
        <w:rPr>
          <w:rFonts w:ascii="Cambria" w:hAnsi="Cambria"/>
          <w:b/>
        </w:rPr>
        <w:t>CAREER OBJECTIVE</w:t>
      </w:r>
      <w:r>
        <w:rPr>
          <w:rFonts w:ascii="Cambria" w:hAnsi="Cambria"/>
          <w:b/>
        </w:rPr>
        <w:tab/>
      </w:r>
    </w:p>
    <w:p>
      <w:pPr>
        <w:pStyle w:val="Title"/>
        <w:spacing w:line="276" w:lineRule="auto"/>
        <w:jc w:val="both"/>
        <w:rPr>
          <w:rFonts w:ascii="Cambria" w:hAnsi="Cambria"/>
          <w:b w:val="0"/>
          <w:i/>
        </w:rPr>
      </w:pPr>
      <w:r>
        <w:rPr>
          <w:rFonts w:ascii="Cambria" w:hAnsi="Cambria"/>
          <w:b w:val="0"/>
          <w:bCs w:val="0"/>
          <w:i/>
          <w:u w:val="none"/>
        </w:rPr>
        <w:t xml:space="preserve">I am looking forward to an opportunity where I can utilize my skills in constituting effectively to the success of the organization and further improvement of my personal skills. </w:t>
      </w:r>
      <w:r>
        <w:rPr>
          <w:rFonts w:ascii="Cambria" w:hAnsi="Cambria"/>
          <w:b w:val="0"/>
          <w:i/>
          <w:u w:val="none"/>
        </w:rPr>
        <w:t>To acquire a good position in financial sector where I could utilize my good analytical and quick calculation skills for the profitability of the organization.</w:t>
      </w:r>
    </w:p>
    <w:p>
      <w:pPr>
        <w:tabs>
          <w:tab w:val="right" w:pos="8640"/>
        </w:tabs>
        <w:spacing w:line="276" w:lineRule="auto"/>
        <w:jc w:val="both"/>
        <w:rPr>
          <w:rFonts w:ascii="Cambria" w:hAnsi="Cambria"/>
          <w:sz w:val="16"/>
        </w:rPr>
      </w:pPr>
    </w:p>
    <w:tbl>
      <w:tblPr>
        <w:tblpPr w:leftFromText="180" w:rightFromText="180" w:topFromText="0" w:bottomFromText="0" w:vertAnchor="text" w:horzAnchor="margin" w:tblpX="-252" w:tblpY="457"/>
        <w:tblW w:w="5481" w:type="pct"/>
        <w:tblBorders>
          <w:top w:val="single" w:sz="2" w:space="0" w:color="948A54"/>
          <w:left w:val="single" w:sz="2" w:space="0" w:color="948A54"/>
          <w:bottom w:val="single" w:sz="2" w:space="0" w:color="948A54"/>
          <w:right w:val="single" w:sz="2" w:space="0" w:color="948A54"/>
          <w:insideH w:val="single" w:sz="2" w:space="0" w:color="948A54"/>
          <w:insideV w:val="single" w:sz="2" w:space="0" w:color="948A54"/>
        </w:tblBorders>
        <w:tblLook w:val="0000"/>
      </w:tblPr>
      <w:tblGrid>
        <w:gridCol w:w="479"/>
        <w:gridCol w:w="1111"/>
        <w:gridCol w:w="3111"/>
        <w:gridCol w:w="2732"/>
        <w:gridCol w:w="1127"/>
        <w:gridCol w:w="1572"/>
      </w:tblGrid>
      <w:tr>
        <w:tblPrEx>
          <w:tblW w:w="5481" w:type="pct"/>
          <w:tblBorders>
            <w:top w:val="single" w:sz="2" w:space="0" w:color="948A54"/>
            <w:left w:val="single" w:sz="2" w:space="0" w:color="948A54"/>
            <w:bottom w:val="single" w:sz="2" w:space="0" w:color="948A54"/>
            <w:right w:val="single" w:sz="2" w:space="0" w:color="948A54"/>
            <w:insideH w:val="single" w:sz="2" w:space="0" w:color="948A54"/>
            <w:insideV w:val="single" w:sz="2" w:space="0" w:color="948A54"/>
          </w:tblBorders>
          <w:tblLook w:val="0000"/>
        </w:tblPrEx>
        <w:trPr>
          <w:trHeight w:val="590"/>
        </w:trPr>
        <w:tc>
          <w:tcPr>
            <w:tcW w:w="236" w:type="pct"/>
            <w:shd w:val="clear" w:color="auto" w:fill="C2D69B"/>
          </w:tcPr>
          <w:p>
            <w:pPr>
              <w:spacing w:line="276" w:lineRule="auto"/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548" w:type="pct"/>
            <w:shd w:val="clear" w:color="auto" w:fill="C2D69B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Course</w:t>
            </w:r>
          </w:p>
        </w:tc>
        <w:tc>
          <w:tcPr>
            <w:tcW w:w="1535" w:type="pct"/>
            <w:shd w:val="clear" w:color="auto" w:fill="C2D69B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Institution</w:t>
            </w:r>
          </w:p>
        </w:tc>
        <w:tc>
          <w:tcPr>
            <w:tcW w:w="1348" w:type="pct"/>
            <w:shd w:val="clear" w:color="auto" w:fill="C2D69B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Board/University</w:t>
            </w:r>
          </w:p>
        </w:tc>
        <w:tc>
          <w:tcPr>
            <w:tcW w:w="556" w:type="pct"/>
            <w:shd w:val="clear" w:color="auto" w:fill="C2D69B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 xml:space="preserve">Year </w:t>
            </w:r>
          </w:p>
        </w:tc>
        <w:tc>
          <w:tcPr>
            <w:tcW w:w="776" w:type="pct"/>
            <w:shd w:val="clear" w:color="auto" w:fill="C2D69B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 xml:space="preserve">Percentage </w:t>
            </w:r>
            <w:r>
              <w:rPr>
                <w:rFonts w:ascii="Cambria" w:hAnsi="Cambria"/>
                <w:b/>
                <w:bCs/>
              </w:rPr>
              <w:t>of Marks</w:t>
            </w:r>
          </w:p>
        </w:tc>
      </w:tr>
      <w:tr>
        <w:tblPrEx>
          <w:tblW w:w="5481" w:type="pct"/>
          <w:tblLook w:val="0000"/>
        </w:tblPrEx>
        <w:trPr>
          <w:trHeight w:val="737"/>
        </w:trPr>
        <w:tc>
          <w:tcPr>
            <w:tcW w:w="236" w:type="pct"/>
            <w:vAlign w:val="center"/>
          </w:tcPr>
          <w:p>
            <w:pPr>
              <w:spacing w:line="276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548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B.Sc.</w:t>
            </w:r>
          </w:p>
        </w:tc>
        <w:tc>
          <w:tcPr>
            <w:tcW w:w="1535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S.D.M. College </w:t>
            </w:r>
            <w:r>
              <w:rPr>
                <w:rFonts w:ascii="Cambria" w:hAnsi="Cambria"/>
              </w:rPr>
              <w:t>Ujire</w:t>
            </w:r>
          </w:p>
        </w:tc>
        <w:tc>
          <w:tcPr>
            <w:tcW w:w="1348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i/>
              </w:rPr>
              <w:t>Mangalagangothri</w:t>
            </w:r>
            <w:r>
              <w:rPr>
                <w:rFonts w:ascii="Cambria" w:hAnsi="Cambria"/>
              </w:rPr>
              <w:t xml:space="preserve"> Mangalore University.</w:t>
            </w:r>
          </w:p>
        </w:tc>
        <w:tc>
          <w:tcPr>
            <w:tcW w:w="556" w:type="pct"/>
            <w:vAlign w:val="center"/>
          </w:tcPr>
          <w:p>
            <w:pPr>
              <w:tabs>
                <w:tab w:val="left" w:pos="850"/>
              </w:tabs>
              <w:spacing w:line="276" w:lineRule="auto"/>
              <w:ind w:hanging="108"/>
              <w:jc w:val="center"/>
              <w:rPr>
                <w:rFonts w:ascii="Cambria" w:hAnsi="Cambria"/>
              </w:rPr>
            </w:pPr>
          </w:p>
          <w:p>
            <w:pPr>
              <w:tabs>
                <w:tab w:val="left" w:pos="850"/>
              </w:tabs>
              <w:spacing w:line="276" w:lineRule="auto"/>
              <w:ind w:hanging="108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2016-18</w:t>
            </w:r>
          </w:p>
          <w:p>
            <w:pPr>
              <w:tabs>
                <w:tab w:val="left" w:pos="850"/>
              </w:tabs>
              <w:spacing w:line="276" w:lineRule="auto"/>
              <w:ind w:hanging="108"/>
              <w:jc w:val="center"/>
              <w:rPr>
                <w:rFonts w:ascii="Cambria" w:hAnsi="Cambria"/>
              </w:rPr>
            </w:pPr>
          </w:p>
        </w:tc>
        <w:tc>
          <w:tcPr>
            <w:tcW w:w="776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</w:rPr>
            </w:pPr>
          </w:p>
          <w:p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hAnsi="Cambria"/>
                <w:lang w:eastAsia="zh-CN"/>
              </w:rPr>
              <w:t>72.47</w:t>
            </w:r>
            <w:r>
              <w:rPr>
                <w:rFonts w:hAnsi="Cambria" w:hint="eastAsia"/>
                <w:lang w:eastAsia="zh-CN"/>
              </w:rPr>
              <w:t>%</w:t>
            </w:r>
          </w:p>
          <w:p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  <w:tr>
        <w:tblPrEx>
          <w:tblW w:w="5481" w:type="pct"/>
          <w:tblLook w:val="0000"/>
        </w:tblPrEx>
        <w:trPr>
          <w:trHeight w:val="605"/>
        </w:trPr>
        <w:tc>
          <w:tcPr>
            <w:tcW w:w="236" w:type="pct"/>
            <w:vAlign w:val="center"/>
          </w:tcPr>
          <w:p>
            <w:pPr>
              <w:spacing w:line="276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548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PUC</w:t>
            </w:r>
          </w:p>
        </w:tc>
        <w:tc>
          <w:tcPr>
            <w:tcW w:w="1535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S.D.M P.</w:t>
            </w:r>
            <w:r>
              <w:rPr>
                <w:rFonts w:ascii="Cambria" w:hAnsi="Cambria"/>
              </w:rPr>
              <w:t>U. College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Ujire</w:t>
            </w:r>
          </w:p>
        </w:tc>
        <w:tc>
          <w:tcPr>
            <w:tcW w:w="1348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Department of </w:t>
            </w:r>
          </w:p>
          <w:p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Pre-university Education, Karnataka </w:t>
            </w:r>
          </w:p>
        </w:tc>
        <w:tc>
          <w:tcPr>
            <w:tcW w:w="556" w:type="pct"/>
            <w:vAlign w:val="center"/>
          </w:tcPr>
          <w:p>
            <w:pPr>
              <w:tabs>
                <w:tab w:val="left" w:pos="850"/>
              </w:tabs>
              <w:spacing w:line="276" w:lineRule="auto"/>
              <w:ind w:hanging="108"/>
              <w:jc w:val="center"/>
              <w:rPr>
                <w:rFonts w:ascii="Cambria" w:hAnsi="Cambria"/>
              </w:rPr>
            </w:pPr>
          </w:p>
          <w:p>
            <w:pPr>
              <w:tabs>
                <w:tab w:val="left" w:pos="850"/>
              </w:tabs>
              <w:spacing w:line="276" w:lineRule="auto"/>
              <w:ind w:hanging="108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2014-16</w:t>
            </w:r>
          </w:p>
        </w:tc>
        <w:tc>
          <w:tcPr>
            <w:tcW w:w="776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</w:rPr>
            </w:pPr>
          </w:p>
          <w:p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hAnsi="Cambria"/>
                <w:lang w:eastAsia="zh-CN"/>
              </w:rPr>
              <w:t>69.3</w:t>
            </w:r>
            <w:r>
              <w:rPr>
                <w:rFonts w:hAnsi="Cambria"/>
                <w:lang w:eastAsia="zh-CN"/>
              </w:rPr>
              <w:t>3</w:t>
            </w:r>
            <w:r>
              <w:rPr>
                <w:rFonts w:ascii="Cambria" w:hAnsi="Cambria"/>
              </w:rPr>
              <w:t>%</w:t>
            </w:r>
          </w:p>
        </w:tc>
      </w:tr>
      <w:tr>
        <w:tblPrEx>
          <w:tblW w:w="5481" w:type="pct"/>
          <w:tblLook w:val="0000"/>
        </w:tblPrEx>
        <w:trPr>
          <w:trHeight w:val="816"/>
        </w:trPr>
        <w:tc>
          <w:tcPr>
            <w:tcW w:w="236" w:type="pct"/>
            <w:vAlign w:val="center"/>
          </w:tcPr>
          <w:p>
            <w:pPr>
              <w:spacing w:line="276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548" w:type="pct"/>
            <w:vAlign w:val="center"/>
          </w:tcPr>
          <w:p>
            <w:pPr>
              <w:tabs>
                <w:tab w:val="center" w:pos="576"/>
              </w:tabs>
              <w:spacing w:line="276" w:lineRule="auto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SSLC</w:t>
            </w:r>
          </w:p>
        </w:tc>
        <w:tc>
          <w:tcPr>
            <w:tcW w:w="1535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hAnsi="Cambria"/>
                <w:lang w:eastAsia="zh-CN"/>
              </w:rPr>
              <w:t xml:space="preserve">Sri </w:t>
            </w:r>
            <w:r>
              <w:rPr>
                <w:rFonts w:hAnsi="Cambria"/>
                <w:lang w:eastAsia="zh-CN"/>
              </w:rPr>
              <w:t>Sadguru</w:t>
            </w:r>
            <w:r>
              <w:rPr>
                <w:rFonts w:hAnsi="Cambria"/>
                <w:lang w:eastAsia="zh-CN"/>
              </w:rPr>
              <w:t xml:space="preserve"> English Medium High School, </w:t>
            </w:r>
            <w:r>
              <w:rPr>
                <w:rFonts w:hAnsi="Cambria"/>
                <w:lang w:eastAsia="zh-CN"/>
              </w:rPr>
              <w:t>Basrikatte</w:t>
            </w:r>
          </w:p>
        </w:tc>
        <w:tc>
          <w:tcPr>
            <w:tcW w:w="1348" w:type="pct"/>
            <w:vAlign w:val="center"/>
          </w:tcPr>
          <w:p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Karnataka Secondary Education Examination Board</w:t>
            </w:r>
          </w:p>
        </w:tc>
        <w:tc>
          <w:tcPr>
            <w:tcW w:w="556" w:type="pct"/>
            <w:vAlign w:val="center"/>
          </w:tcPr>
          <w:p>
            <w:pPr>
              <w:tabs>
                <w:tab w:val="left" w:pos="850"/>
              </w:tabs>
              <w:spacing w:line="276" w:lineRule="auto"/>
              <w:ind w:hanging="108"/>
              <w:jc w:val="center"/>
              <w:rPr>
                <w:rFonts w:ascii="Cambria" w:hAnsi="Cambria"/>
              </w:rPr>
            </w:pPr>
          </w:p>
          <w:p>
            <w:pPr>
              <w:tabs>
                <w:tab w:val="left" w:pos="850"/>
              </w:tabs>
              <w:spacing w:line="276" w:lineRule="auto"/>
              <w:ind w:hanging="108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  <w:r>
              <w:rPr>
                <w:rFonts w:hAnsi="Cambria" w:hint="eastAsia"/>
                <w:lang w:eastAsia="zh-CN"/>
              </w:rPr>
              <w:t>2011-14</w:t>
            </w:r>
          </w:p>
        </w:tc>
        <w:tc>
          <w:tcPr>
            <w:tcW w:w="776" w:type="pct"/>
            <w:vAlign w:val="center"/>
          </w:tcPr>
          <w:p>
            <w:pPr>
              <w:spacing w:line="276" w:lineRule="auto"/>
              <w:rPr>
                <w:rFonts w:hAnsi="Cambria"/>
                <w:lang w:eastAsia="zh-CN"/>
              </w:rPr>
            </w:pPr>
            <w:r>
              <w:rPr>
                <w:rFonts w:hAnsi="Cambria"/>
                <w:lang w:eastAsia="zh-CN"/>
              </w:rPr>
              <w:t xml:space="preserve">   74.24%</w:t>
            </w:r>
          </w:p>
        </w:tc>
      </w:tr>
    </w:tbl>
    <w:p>
      <w:pPr>
        <w:shd w:val="clear" w:color="auto" w:fill="D9D9D9"/>
        <w:tabs>
          <w:tab w:val="right" w:pos="8640"/>
        </w:tabs>
        <w:spacing w:line="276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ACADEMIC QUALIFICATION</w:t>
      </w:r>
    </w:p>
    <w:p>
      <w:pPr>
        <w:ind w:left="720"/>
        <w:rPr>
          <w:rFonts w:ascii="Calibri" w:hAnsi="Calibri" w:cs="Calibri"/>
          <w:b/>
        </w:rPr>
      </w:pPr>
    </w:p>
    <w:p>
      <w:pPr>
        <w:numPr>
          <w:ilvl w:val="0"/>
          <w:numId w:val="1"/>
        </w:numPr>
        <w:rPr>
          <w:rFonts w:ascii="Calibri" w:eastAsia="Calibri" w:hAnsi="Calibri"/>
          <w:sz w:val="20"/>
          <w:szCs w:val="20"/>
          <w:highlight w:val="lightGray"/>
        </w:rPr>
      </w:pPr>
      <w:r>
        <w:rPr>
          <w:rFonts w:ascii="Calibri" w:hAnsi="Calibri" w:cs="Calibri"/>
          <w:b/>
          <w:highlight w:val="lightGray"/>
        </w:rPr>
        <w:t>Working at Infosys Ltd since 3</w:t>
      </w:r>
      <w:r>
        <w:rPr>
          <w:rFonts w:ascii="Calibri" w:hAnsi="Calibri" w:cs="Calibri"/>
          <w:b/>
          <w:highlight w:val="lightGray"/>
          <w:lang w:val="en-US"/>
        </w:rPr>
        <w:t>.5</w:t>
      </w:r>
      <w:r>
        <w:rPr>
          <w:rFonts w:ascii="Calibri" w:hAnsi="Calibri" w:cs="Calibri"/>
          <w:b/>
          <w:highlight w:val="lightGray"/>
        </w:rPr>
        <w:t xml:space="preserve"> years as </w:t>
      </w:r>
      <w:r>
        <w:rPr>
          <w:rFonts w:ascii="Calibri" w:hAnsi="Calibri" w:cs="Calibri"/>
          <w:b/>
          <w:highlight w:val="lightGray"/>
        </w:rPr>
        <w:t>Software</w:t>
      </w:r>
      <w:r>
        <w:rPr>
          <w:rFonts w:ascii="Calibri" w:hAnsi="Calibri" w:cs="Calibri"/>
          <w:b/>
          <w:highlight w:val="lightGray"/>
        </w:rPr>
        <w:t xml:space="preserve"> Engineer. Working mainly </w:t>
      </w:r>
      <w:r>
        <w:rPr>
          <w:rFonts w:ascii="Calibri" w:hAnsi="Calibri" w:cs="Calibri"/>
          <w:b/>
          <w:highlight w:val="lightGray"/>
          <w:lang w:val="en-US"/>
        </w:rPr>
        <w:t>on ReactJs</w:t>
      </w:r>
      <w:r>
        <w:rPr>
          <w:rFonts w:ascii="Calibri" w:hAnsi="Calibri" w:cs="Calibri"/>
          <w:b/>
          <w:highlight w:val="lightGray"/>
        </w:rPr>
        <w:t xml:space="preserve"> an</w:t>
      </w:r>
      <w:r>
        <w:rPr>
          <w:rFonts w:ascii="Calibri" w:hAnsi="Calibri" w:cs="Calibri"/>
          <w:b/>
          <w:highlight w:val="lightGray"/>
          <w:lang w:val="en-US"/>
        </w:rPr>
        <w:t xml:space="preserve">d </w:t>
      </w:r>
      <w:r>
        <w:rPr>
          <w:rFonts w:ascii="Calibri" w:hAnsi="Calibri" w:cs="Calibri"/>
          <w:b/>
          <w:highlight w:val="lightGray"/>
        </w:rPr>
        <w:t xml:space="preserve"> </w:t>
      </w:r>
      <w:r>
        <w:rPr>
          <w:rFonts w:ascii="Calibri" w:hAnsi="Calibri" w:cs="Calibri"/>
          <w:b/>
          <w:highlight w:val="lightGray"/>
          <w:lang w:val="en-US"/>
        </w:rPr>
        <w:t xml:space="preserve">React Native </w:t>
      </w:r>
      <w:r>
        <w:rPr>
          <w:rFonts w:ascii="Calibri" w:hAnsi="Calibri" w:cs="Calibri"/>
          <w:b/>
          <w:highlight w:val="lightGray"/>
        </w:rPr>
        <w:t xml:space="preserve">since past 3 years. Also worked on Python, </w:t>
      </w:r>
      <w:r>
        <w:rPr>
          <w:rFonts w:ascii="Calibri" w:hAnsi="Calibri" w:cs="Calibri"/>
          <w:b/>
          <w:highlight w:val="lightGray"/>
        </w:rPr>
        <w:t>Jquery</w:t>
      </w:r>
      <w:r>
        <w:rPr>
          <w:rFonts w:ascii="Calibri" w:hAnsi="Calibri" w:cs="Calibri"/>
          <w:b/>
          <w:highlight w:val="lightGray"/>
        </w:rPr>
        <w:t xml:space="preserve">, </w:t>
      </w:r>
      <w:r>
        <w:rPr>
          <w:rFonts w:ascii="Calibri" w:hAnsi="Calibri" w:cs="Calibri"/>
          <w:b/>
          <w:highlight w:val="lightGray"/>
        </w:rPr>
        <w:t>MongoDB</w:t>
      </w:r>
      <w:r>
        <w:rPr>
          <w:rFonts w:ascii="Calibri" w:hAnsi="Calibri" w:cs="Calibri"/>
          <w:b/>
          <w:highlight w:val="lightGray"/>
        </w:rPr>
        <w:t xml:space="preserve">, SQL DB, Jest, </w:t>
      </w:r>
      <w:r>
        <w:rPr>
          <w:rFonts w:ascii="Calibri" w:hAnsi="Calibri" w:cs="Calibri"/>
          <w:b/>
          <w:highlight w:val="lightGray"/>
        </w:rPr>
        <w:t>Redux</w:t>
      </w:r>
      <w:r>
        <w:rPr>
          <w:rFonts w:ascii="Calibri" w:hAnsi="Calibri" w:cs="Calibri"/>
          <w:b/>
          <w:highlight w:val="lightGray"/>
        </w:rPr>
        <w:t xml:space="preserve">, </w:t>
      </w:r>
      <w:r>
        <w:rPr>
          <w:rFonts w:ascii="Calibri" w:hAnsi="Calibri" w:cs="Calibri"/>
          <w:b/>
          <w:highlight w:val="lightGray"/>
        </w:rPr>
        <w:t>Node.Js</w:t>
      </w:r>
      <w:r>
        <w:rPr>
          <w:rFonts w:ascii="Calibri" w:hAnsi="Calibri" w:cs="Calibri"/>
          <w:b/>
          <w:highlight w:val="lightGray"/>
        </w:rPr>
        <w:t xml:space="preserve"> and </w:t>
      </w:r>
      <w:r>
        <w:rPr>
          <w:rFonts w:ascii="Calibri" w:hAnsi="Calibri" w:cs="Calibri"/>
          <w:b/>
          <w:highlight w:val="lightGray"/>
        </w:rPr>
        <w:t>linux</w:t>
      </w:r>
      <w:r>
        <w:rPr>
          <w:rFonts w:ascii="Calibri" w:hAnsi="Calibri" w:cs="Calibri"/>
          <w:b/>
          <w:highlight w:val="lightGray"/>
        </w:rPr>
        <w:t>.</w:t>
      </w:r>
    </w:p>
    <w:p>
      <w:pPr>
        <w:pStyle w:val="ListParagraph"/>
        <w:numPr>
          <w:ilvl w:val="0"/>
          <w:numId w:val="1"/>
        </w:numPr>
        <w:rPr>
          <w:rFonts w:eastAsia="Times New Roman" w:cs="Calibri"/>
          <w:b/>
          <w:highlight w:val="lightGray"/>
        </w:rPr>
      </w:pPr>
      <w:r>
        <w:rPr>
          <w:rFonts w:eastAsia="Times New Roman" w:cs="Calibri"/>
          <w:b/>
          <w:highlight w:val="lightGray"/>
        </w:rPr>
        <w:t xml:space="preserve">Worked on Topology project as a React Developer since </w:t>
      </w:r>
      <w:r>
        <w:rPr>
          <w:rFonts w:eastAsia="Times New Roman" w:cs="Calibri"/>
          <w:b/>
          <w:highlight w:val="lightGray"/>
          <w:lang w:val="en-US"/>
        </w:rPr>
        <w:t>3</w:t>
      </w:r>
      <w:r>
        <w:rPr>
          <w:rFonts w:eastAsia="Times New Roman" w:cs="Calibri"/>
          <w:b/>
          <w:highlight w:val="lightGray"/>
        </w:rPr>
        <w:t xml:space="preserve"> years. So have well hands on experience</w:t>
      </w:r>
      <w:r>
        <w:rPr>
          <w:rFonts w:eastAsia="Times New Roman" w:cs="Calibri"/>
          <w:b/>
          <w:highlight w:val="lightGray"/>
        </w:rPr>
        <w:t xml:space="preserve"> in front end technologies</w:t>
      </w:r>
      <w:r>
        <w:rPr>
          <w:rFonts w:eastAsia="Times New Roman" w:cs="Calibri"/>
          <w:b/>
          <w:highlight w:val="lightGray"/>
        </w:rPr>
        <w:t xml:space="preserve">. </w:t>
      </w:r>
    </w:p>
    <w:p/>
    <w:p>
      <w:pPr>
        <w:shd w:val="clear" w:color="auto" w:fill="C2D69B"/>
        <w:tabs>
          <w:tab w:val="right" w:pos="8640"/>
        </w:tabs>
        <w:spacing w:line="276" w:lineRule="auto"/>
        <w:jc w:val="both"/>
        <w:rPr>
          <w:rFonts w:ascii="Cambria" w:hAnsi="Cambria"/>
          <w:bCs/>
        </w:rPr>
      </w:pPr>
      <w:r>
        <w:rPr>
          <w:rFonts w:ascii="Cambria" w:hAnsi="Cambria"/>
          <w:b/>
        </w:rPr>
        <w:t>EXTRA CURRICULAR ACTIVITIES</w:t>
      </w:r>
    </w:p>
    <w:p>
      <w:pPr>
        <w:pStyle w:val="ListParagraph"/>
        <w:numPr>
          <w:ilvl w:val="0"/>
          <w:numId w:val="32"/>
        </w:numPr>
        <w:spacing w:after="200" w:line="276" w:lineRule="auto"/>
        <w:jc w:val="both"/>
        <w:rPr>
          <w:rFonts w:hAnsi="Cambria"/>
          <w:lang w:eastAsia="zh-CN"/>
        </w:rPr>
      </w:pPr>
      <w:r>
        <w:rPr>
          <w:rFonts w:hAnsi="Cambria"/>
          <w:lang w:eastAsia="zh-CN"/>
        </w:rPr>
        <w:t>C</w:t>
      </w:r>
      <w:r>
        <w:rPr>
          <w:rFonts w:hAnsi="Cambria" w:hint="eastAsia"/>
          <w:lang w:eastAsia="zh-CN"/>
        </w:rPr>
        <w:t xml:space="preserve">ompleted workshop on </w:t>
      </w:r>
      <w:r>
        <w:rPr>
          <w:rFonts w:hAnsi="Cambria" w:hint="eastAsia"/>
          <w:b/>
          <w:bCs/>
          <w:lang w:eastAsia="zh-CN"/>
        </w:rPr>
        <w:t>Microsoft Excel 2013</w:t>
      </w:r>
      <w:r>
        <w:rPr>
          <w:rFonts w:hAnsi="Cambria"/>
          <w:lang w:eastAsia="zh-CN"/>
        </w:rPr>
        <w:t xml:space="preserve"> held at SDM IT College, </w:t>
      </w:r>
      <w:r>
        <w:rPr>
          <w:rFonts w:hAnsi="Cambria"/>
          <w:lang w:eastAsia="zh-CN"/>
        </w:rPr>
        <w:t>Ujire</w:t>
      </w:r>
      <w:r>
        <w:rPr>
          <w:rFonts w:hAnsi="Cambria"/>
          <w:lang w:eastAsia="zh-CN"/>
        </w:rPr>
        <w:t>.</w:t>
      </w:r>
    </w:p>
    <w:p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="Calibri"/>
        </w:rPr>
      </w:pPr>
      <w:r>
        <w:rPr>
          <w:rFonts w:cs="Calibri"/>
        </w:rPr>
        <w:t xml:space="preserve">Attended </w:t>
      </w:r>
      <w:r>
        <w:rPr>
          <w:rFonts w:cs="Calibri"/>
          <w:b/>
          <w:bCs/>
        </w:rPr>
        <w:t>G</w:t>
      </w:r>
      <w:r>
        <w:rPr>
          <w:rFonts w:cs="Calibri"/>
          <w:b/>
          <w:bCs/>
        </w:rPr>
        <w:t>uest</w:t>
      </w:r>
      <w:r>
        <w:rPr>
          <w:rFonts w:cs="Calibri"/>
          <w:b/>
          <w:bCs/>
        </w:rPr>
        <w:t xml:space="preserve"> </w:t>
      </w:r>
      <w:r>
        <w:rPr>
          <w:rFonts w:cs="Calibri"/>
          <w:b/>
          <w:bCs/>
        </w:rPr>
        <w:t>L</w:t>
      </w:r>
      <w:r>
        <w:rPr>
          <w:rFonts w:cs="Calibri"/>
          <w:b/>
          <w:bCs/>
        </w:rPr>
        <w:t xml:space="preserve">ecture </w:t>
      </w:r>
      <w:r>
        <w:rPr>
          <w:rFonts w:cs="Calibri"/>
          <w:b/>
          <w:bCs/>
        </w:rPr>
        <w:t>P</w:t>
      </w:r>
      <w:r>
        <w:rPr>
          <w:rFonts w:cs="Calibri"/>
          <w:b/>
          <w:bCs/>
        </w:rPr>
        <w:t>rogram</w:t>
      </w:r>
      <w:r>
        <w:rPr>
          <w:rFonts w:cs="Calibri"/>
          <w:b/>
          <w:bCs/>
        </w:rPr>
        <w:t>s</w:t>
      </w:r>
      <w:r>
        <w:rPr>
          <w:rFonts w:cs="Calibri"/>
        </w:rPr>
        <w:t xml:space="preserve"> in chemistry, Physics and Mathematics</w:t>
      </w:r>
      <w:r>
        <w:rPr>
          <w:rFonts w:cs="Calibri"/>
        </w:rPr>
        <w:t>.</w:t>
      </w:r>
    </w:p>
    <w:p>
      <w:pPr>
        <w:pStyle w:val="ListParagraph"/>
        <w:numPr>
          <w:ilvl w:val="0"/>
          <w:numId w:val="19"/>
        </w:numPr>
        <w:spacing w:after="200" w:line="276" w:lineRule="auto"/>
        <w:jc w:val="both"/>
        <w:rPr>
          <w:rFonts w:cs="Calibri"/>
        </w:rPr>
      </w:pPr>
      <w:r>
        <w:rPr>
          <w:rFonts w:cs="Calibri"/>
        </w:rPr>
        <w:t>A</w:t>
      </w:r>
      <w:r>
        <w:rPr>
          <w:rFonts w:cs="Calibri"/>
        </w:rPr>
        <w:t xml:space="preserve">ttended some of the best training programs based on </w:t>
      </w:r>
      <w:r>
        <w:rPr>
          <w:rFonts w:cs="Calibri"/>
          <w:b/>
          <w:bCs/>
        </w:rPr>
        <w:t>P</w:t>
      </w:r>
      <w:r>
        <w:rPr>
          <w:rFonts w:cs="Calibri"/>
          <w:b/>
          <w:bCs/>
        </w:rPr>
        <w:t>ersonality</w:t>
      </w:r>
      <w:r>
        <w:rPr>
          <w:rFonts w:cs="Calibri"/>
          <w:b/>
          <w:bCs/>
        </w:rPr>
        <w:t xml:space="preserve"> d</w:t>
      </w:r>
      <w:r>
        <w:rPr>
          <w:rFonts w:cs="Calibri"/>
          <w:b/>
          <w:bCs/>
          <w:lang w:eastAsia="zh-CN"/>
        </w:rPr>
        <w:t>evelopment</w:t>
      </w:r>
      <w:r>
        <w:rPr>
          <w:rFonts w:cs="Calibri"/>
          <w:lang w:eastAsia="zh-CN"/>
        </w:rPr>
        <w:t>,</w:t>
      </w:r>
      <w:r>
        <w:rPr>
          <w:rFonts w:cs="Calibri"/>
        </w:rPr>
        <w:t xml:space="preserve"> </w:t>
      </w:r>
      <w:r>
        <w:rPr>
          <w:rFonts w:cs="Calibri"/>
          <w:b/>
          <w:bCs/>
        </w:rPr>
        <w:t>skill</w:t>
      </w:r>
      <w:r>
        <w:rPr>
          <w:rFonts w:cs="Calibri"/>
          <w:b/>
          <w:bCs/>
        </w:rPr>
        <w:t xml:space="preserve"> development</w:t>
      </w:r>
      <w:r>
        <w:rPr>
          <w:rFonts w:cs="Calibri"/>
        </w:rPr>
        <w:t xml:space="preserve">, </w:t>
      </w:r>
      <w:r>
        <w:rPr>
          <w:rFonts w:cs="Calibri"/>
          <w:b/>
          <w:bCs/>
        </w:rPr>
        <w:t>study skills</w:t>
      </w:r>
      <w:r>
        <w:rPr>
          <w:rFonts w:cs="Calibri"/>
        </w:rPr>
        <w:t xml:space="preserve">, </w:t>
      </w:r>
      <w:r>
        <w:rPr>
          <w:rFonts w:cs="Calibri"/>
          <w:b/>
          <w:bCs/>
        </w:rPr>
        <w:t>motivation for success</w:t>
      </w:r>
      <w:r>
        <w:rPr>
          <w:rFonts w:cs="Calibri"/>
        </w:rPr>
        <w:t xml:space="preserve">, </w:t>
      </w:r>
      <w:r>
        <w:rPr>
          <w:rFonts w:cs="Calibri"/>
          <w:b/>
          <w:bCs/>
        </w:rPr>
        <w:t>RSS Training Camp</w:t>
      </w:r>
      <w:r>
        <w:rPr>
          <w:rFonts w:cs="Calibri"/>
        </w:rPr>
        <w:t xml:space="preserve"> </w:t>
      </w:r>
      <w:r>
        <w:rPr>
          <w:rFonts w:cs="Calibri"/>
        </w:rPr>
        <w:t>etc.,</w:t>
      </w:r>
    </w:p>
    <w:p>
      <w:pPr>
        <w:pStyle w:val="ListParagraph"/>
        <w:numPr>
          <w:ilvl w:val="0"/>
          <w:numId w:val="19"/>
        </w:numPr>
        <w:spacing w:after="200" w:line="276" w:lineRule="auto"/>
        <w:jc w:val="both"/>
        <w:rPr>
          <w:rFonts w:hAnsi="Cambria"/>
          <w:lang w:eastAsia="zh-CN"/>
        </w:rPr>
      </w:pPr>
      <w:r>
        <w:rPr>
          <w:rFonts w:hAnsi="Cambria"/>
          <w:lang w:eastAsia="zh-CN"/>
        </w:rPr>
        <w:t>Participated in</w:t>
      </w:r>
      <w:r>
        <w:rPr>
          <w:rFonts w:hAnsi="Cambria"/>
          <w:lang w:eastAsia="zh-CN"/>
        </w:rPr>
        <w:t xml:space="preserve"> inter college </w:t>
      </w:r>
      <w:r>
        <w:rPr>
          <w:rFonts w:hAnsi="Cambria"/>
          <w:b/>
          <w:bCs/>
          <w:lang w:eastAsia="zh-CN"/>
        </w:rPr>
        <w:t>spot painting, face painting</w:t>
      </w:r>
      <w:r>
        <w:rPr>
          <w:rFonts w:hAnsi="Cambria"/>
          <w:lang w:eastAsia="zh-CN"/>
        </w:rPr>
        <w:t xml:space="preserve">, </w:t>
      </w:r>
      <w:r>
        <w:rPr>
          <w:rFonts w:hAnsi="Cambria"/>
          <w:b/>
          <w:bCs/>
          <w:lang w:eastAsia="zh-CN"/>
        </w:rPr>
        <w:t xml:space="preserve">pencil </w:t>
      </w:r>
      <w:r>
        <w:rPr>
          <w:rFonts w:hAnsi="Cambria"/>
          <w:b/>
          <w:bCs/>
          <w:lang w:eastAsia="zh-CN"/>
        </w:rPr>
        <w:t>sketch</w:t>
      </w:r>
      <w:r>
        <w:rPr>
          <w:rFonts w:hAnsi="Cambria"/>
          <w:lang w:eastAsia="zh-CN"/>
        </w:rPr>
        <w:t xml:space="preserve"> competitions.</w:t>
      </w:r>
      <w:r>
        <w:rPr>
          <w:rFonts w:hAnsi="Cambria"/>
          <w:lang w:eastAsia="zh-CN"/>
        </w:rPr>
        <w:t xml:space="preserve"> </w:t>
      </w:r>
    </w:p>
    <w:p>
      <w:pPr>
        <w:pStyle w:val="ListParagraph"/>
        <w:numPr>
          <w:ilvl w:val="0"/>
          <w:numId w:val="19"/>
        </w:numPr>
        <w:spacing w:after="200" w:line="276" w:lineRule="auto"/>
        <w:jc w:val="both"/>
        <w:rPr>
          <w:rFonts w:eastAsia="Times New Roman" w:cs="Calibri"/>
          <w:lang w:eastAsia="zh-CN"/>
        </w:rPr>
      </w:pPr>
      <w:r>
        <w:rPr>
          <w:rFonts w:ascii="Times New Roman" w:eastAsia="Times New Roman" w:hAnsi="Cambria"/>
          <w:lang w:eastAsia="zh-CN"/>
        </w:rPr>
        <w:t>Learning Indian Classical Music through regular classes.</w:t>
      </w:r>
    </w:p>
    <w:p>
      <w:pPr>
        <w:pStyle w:val="ListParagraph"/>
        <w:numPr>
          <w:ilvl w:val="0"/>
          <w:numId w:val="19"/>
        </w:numPr>
        <w:spacing w:after="200" w:line="276" w:lineRule="auto"/>
        <w:jc w:val="both"/>
        <w:rPr>
          <w:rFonts w:eastAsia="Times New Roman" w:cs="Calibri"/>
          <w:lang w:eastAsia="zh-CN"/>
        </w:rPr>
      </w:pPr>
      <w:r>
        <w:rPr>
          <w:rFonts w:eastAsia="Times New Roman" w:cs="Calibri"/>
          <w:lang w:eastAsia="zh-CN"/>
        </w:rPr>
        <w:t xml:space="preserve">Participated in Singing Competitions like </w:t>
      </w:r>
      <w:r>
        <w:rPr>
          <w:rFonts w:eastAsia="Times New Roman" w:cs="Calibri"/>
          <w:b/>
          <w:bCs/>
          <w:lang w:eastAsia="zh-CN"/>
        </w:rPr>
        <w:t>SaReGaMaPa</w:t>
      </w:r>
      <w:r>
        <w:rPr>
          <w:rFonts w:eastAsia="Times New Roman" w:cs="Calibri"/>
          <w:lang w:eastAsia="zh-CN"/>
        </w:rPr>
        <w:t xml:space="preserve">, </w:t>
      </w:r>
      <w:r>
        <w:rPr>
          <w:rFonts w:eastAsia="Times New Roman" w:cs="Calibri"/>
          <w:b/>
          <w:bCs/>
          <w:lang w:eastAsia="zh-CN"/>
        </w:rPr>
        <w:t>S</w:t>
      </w:r>
      <w:r>
        <w:rPr>
          <w:rFonts w:eastAsia="Times New Roman" w:cs="Calibri"/>
          <w:b/>
          <w:bCs/>
          <w:lang w:eastAsia="zh-CN"/>
        </w:rPr>
        <w:t xml:space="preserve">ing </w:t>
      </w:r>
      <w:r>
        <w:rPr>
          <w:rFonts w:eastAsia="Times New Roman" w:cs="Calibri"/>
          <w:b/>
          <w:bCs/>
          <w:lang w:eastAsia="zh-CN"/>
        </w:rPr>
        <w:t>D</w:t>
      </w:r>
      <w:r>
        <w:rPr>
          <w:rFonts w:eastAsia="Times New Roman" w:cs="Calibri"/>
          <w:b/>
          <w:bCs/>
          <w:lang w:eastAsia="zh-CN"/>
        </w:rPr>
        <w:t>il</w:t>
      </w:r>
      <w:r>
        <w:rPr>
          <w:rFonts w:eastAsia="Times New Roman" w:cs="Calibri"/>
          <w:b/>
          <w:bCs/>
          <w:lang w:eastAsia="zh-CN"/>
        </w:rPr>
        <w:t xml:space="preserve"> </w:t>
      </w:r>
      <w:r>
        <w:rPr>
          <w:rFonts w:eastAsia="Times New Roman" w:cs="Calibri"/>
          <w:b/>
          <w:bCs/>
          <w:lang w:eastAsia="zh-CN"/>
        </w:rPr>
        <w:t>S</w:t>
      </w:r>
      <w:r>
        <w:rPr>
          <w:rFonts w:eastAsia="Times New Roman" w:cs="Calibri"/>
          <w:b/>
          <w:bCs/>
          <w:lang w:eastAsia="zh-CN"/>
        </w:rPr>
        <w:t>e</w:t>
      </w:r>
      <w:r>
        <w:rPr>
          <w:rFonts w:eastAsia="Times New Roman" w:cs="Calibri"/>
          <w:lang w:eastAsia="zh-CN"/>
        </w:rPr>
        <w:t xml:space="preserve">, </w:t>
      </w:r>
      <w:r>
        <w:rPr>
          <w:rFonts w:eastAsia="Times New Roman" w:cs="Calibri"/>
          <w:b/>
          <w:bCs/>
          <w:lang w:eastAsia="zh-CN"/>
        </w:rPr>
        <w:t>KJ Motion Pictures</w:t>
      </w:r>
      <w:r>
        <w:rPr>
          <w:rFonts w:eastAsia="Times New Roman" w:cs="Calibri"/>
          <w:lang w:eastAsia="zh-CN"/>
        </w:rPr>
        <w:t xml:space="preserve"> </w:t>
      </w:r>
      <w:r>
        <w:rPr>
          <w:rFonts w:eastAsia="Times New Roman" w:cs="Calibri"/>
          <w:b/>
          <w:bCs/>
          <w:lang w:eastAsia="zh-CN"/>
        </w:rPr>
        <w:t>A</w:t>
      </w:r>
      <w:r>
        <w:rPr>
          <w:rFonts w:eastAsia="Times New Roman" w:cs="Calibri"/>
          <w:b/>
          <w:bCs/>
          <w:lang w:eastAsia="zh-CN"/>
        </w:rPr>
        <w:t>udition</w:t>
      </w:r>
      <w:r>
        <w:rPr>
          <w:rFonts w:eastAsia="Times New Roman" w:cs="Calibri"/>
          <w:lang w:eastAsia="zh-CN"/>
        </w:rPr>
        <w:t xml:space="preserve"> etc., and won prizes.</w:t>
      </w:r>
    </w:p>
    <w:p>
      <w:pPr>
        <w:pStyle w:val="ListParagraph"/>
      </w:pPr>
    </w:p>
    <w:p>
      <w:pPr>
        <w:shd w:val="clear" w:color="auto" w:fill="C2D69B"/>
        <w:tabs>
          <w:tab w:val="right" w:pos="8640"/>
        </w:tabs>
        <w:spacing w:line="276" w:lineRule="auto"/>
        <w:jc w:val="both"/>
        <w:rPr>
          <w:rFonts w:ascii="Cambria" w:hAnsi="Cambria"/>
          <w:bCs/>
        </w:rPr>
      </w:pPr>
      <w:r>
        <w:rPr>
          <w:rFonts w:ascii="Cambria" w:hAnsi="Cambria"/>
          <w:b/>
        </w:rPr>
        <w:t>CERTIFICATIONS</w:t>
      </w:r>
    </w:p>
    <w:p/>
    <w:p>
      <w:pPr>
        <w:pStyle w:val="ListParagraph"/>
        <w:numPr>
          <w:ilvl w:val="0"/>
          <w:numId w:val="32"/>
        </w:numPr>
        <w:spacing w:after="200" w:line="276" w:lineRule="auto"/>
        <w:jc w:val="both"/>
        <w:rPr>
          <w:rFonts w:hAnsi="Cambria"/>
          <w:lang w:eastAsia="zh-CN"/>
        </w:rPr>
      </w:pPr>
      <w:r>
        <w:rPr>
          <w:rFonts w:hAnsi="Cambria"/>
          <w:lang w:eastAsia="zh-CN"/>
        </w:rPr>
        <w:t xml:space="preserve">Completed </w:t>
      </w:r>
      <w:r>
        <w:rPr>
          <w:rFonts w:hAnsi="Cambria"/>
          <w:b/>
          <w:bCs/>
          <w:lang w:eastAsia="zh-CN"/>
        </w:rPr>
        <w:t>Python Programming</w:t>
      </w:r>
      <w:r>
        <w:rPr>
          <w:rFonts w:hAnsi="Cambria"/>
          <w:lang w:eastAsia="zh-CN"/>
        </w:rPr>
        <w:t xml:space="preserve">, </w:t>
      </w:r>
      <w:r>
        <w:rPr>
          <w:rFonts w:hAnsi="Cambria"/>
          <w:b/>
          <w:bCs/>
          <w:lang w:eastAsia="zh-CN"/>
        </w:rPr>
        <w:t>RDBMS</w:t>
      </w:r>
      <w:r>
        <w:rPr>
          <w:rFonts w:hAnsi="Cambria"/>
          <w:lang w:eastAsia="zh-CN"/>
        </w:rPr>
        <w:t xml:space="preserve">, </w:t>
      </w:r>
      <w:r>
        <w:rPr>
          <w:rFonts w:hAnsi="Cambria"/>
          <w:b/>
          <w:bCs/>
          <w:lang w:eastAsia="zh-CN"/>
        </w:rPr>
        <w:t>Windows Administration</w:t>
      </w:r>
      <w:r>
        <w:rPr>
          <w:rFonts w:hAnsi="Cambria"/>
          <w:lang w:eastAsia="zh-CN"/>
        </w:rPr>
        <w:t xml:space="preserve">, </w:t>
      </w:r>
      <w:r>
        <w:rPr>
          <w:rFonts w:hAnsi="Cambria"/>
          <w:b/>
          <w:bCs/>
          <w:lang w:eastAsia="zh-CN"/>
        </w:rPr>
        <w:t xml:space="preserve">Cloud </w:t>
      </w:r>
      <w:r>
        <w:rPr>
          <w:rFonts w:hAnsi="Cambria"/>
          <w:b/>
          <w:bCs/>
          <w:lang w:eastAsia="zh-CN"/>
        </w:rPr>
        <w:t>C</w:t>
      </w:r>
      <w:r>
        <w:rPr>
          <w:rFonts w:hAnsi="Cambria"/>
          <w:b/>
          <w:bCs/>
          <w:lang w:eastAsia="zh-CN"/>
        </w:rPr>
        <w:t>omputing,</w:t>
      </w:r>
      <w:r>
        <w:rPr>
          <w:rFonts w:hAnsi="Cambria"/>
          <w:lang w:eastAsia="zh-CN"/>
        </w:rPr>
        <w:t xml:space="preserve"> </w:t>
      </w:r>
      <w:r>
        <w:rPr>
          <w:rFonts w:hAnsi="Cambria"/>
          <w:b/>
          <w:bCs/>
          <w:lang w:eastAsia="zh-CN"/>
        </w:rPr>
        <w:t>Mongo</w:t>
      </w:r>
      <w:r>
        <w:rPr>
          <w:rFonts w:hAnsi="Cambria"/>
          <w:b/>
          <w:bCs/>
          <w:lang w:eastAsia="zh-CN"/>
        </w:rPr>
        <w:t>DB</w:t>
      </w:r>
      <w:r>
        <w:rPr>
          <w:rFonts w:hAnsi="Cambria"/>
          <w:lang w:eastAsia="zh-CN"/>
        </w:rPr>
        <w:t xml:space="preserve"> </w:t>
      </w:r>
      <w:r>
        <w:rPr>
          <w:rFonts w:hAnsi="Cambria"/>
          <w:b/>
          <w:bCs/>
          <w:lang w:eastAsia="zh-CN"/>
        </w:rPr>
        <w:t>Database</w:t>
      </w:r>
      <w:r>
        <w:rPr>
          <w:rFonts w:hAnsi="Cambria"/>
          <w:lang w:eastAsia="zh-CN"/>
        </w:rPr>
        <w:t xml:space="preserve"> trainings in Infosys.</w:t>
      </w:r>
    </w:p>
    <w:p>
      <w:pPr>
        <w:numPr>
          <w:ilvl w:val="0"/>
          <w:numId w:val="32"/>
        </w:numPr>
        <w:rPr>
          <w:rFonts w:ascii="Calibri" w:eastAsia="Calibri" w:hAnsi="Calibri" w:cs="Calibri"/>
          <w:sz w:val="20"/>
          <w:szCs w:val="20"/>
          <w:lang w:eastAsia="zh-CN"/>
        </w:rPr>
      </w:pPr>
      <w:r>
        <w:rPr>
          <w:lang w:eastAsia="zh-CN"/>
        </w:rPr>
        <w:t xml:space="preserve">Completed </w:t>
      </w:r>
      <w:r>
        <w:rPr>
          <w:lang w:eastAsia="zh-CN"/>
        </w:rPr>
        <w:t xml:space="preserve">and learnt </w:t>
      </w:r>
      <w:r>
        <w:rPr>
          <w:rFonts w:ascii="Calibri" w:hAnsi="Calibri" w:cs="Calibri"/>
          <w:b/>
          <w:bCs/>
          <w:lang w:eastAsia="zh-CN"/>
        </w:rPr>
        <w:t>DataBase</w:t>
      </w:r>
      <w:r>
        <w:rPr>
          <w:rFonts w:ascii="Calibri" w:hAnsi="Calibri" w:cs="Calibri"/>
          <w:b/>
          <w:bCs/>
          <w:lang w:eastAsia="zh-CN"/>
        </w:rPr>
        <w:t xml:space="preserve"> &amp; SQL</w:t>
      </w:r>
      <w:r>
        <w:rPr>
          <w:rFonts w:ascii="Calibri" w:hAnsi="Calibri" w:cs="Calibri"/>
          <w:lang w:eastAsia="zh-CN"/>
        </w:rPr>
        <w:t xml:space="preserve"> </w:t>
      </w:r>
      <w:r>
        <w:rPr>
          <w:rFonts w:ascii="Calibri" w:hAnsi="Calibri" w:cs="Calibri"/>
          <w:b/>
          <w:bCs/>
          <w:lang w:eastAsia="zh-CN"/>
        </w:rPr>
        <w:t>DataBase</w:t>
      </w:r>
      <w:r>
        <w:rPr>
          <w:rFonts w:ascii="Calibri" w:hAnsi="Calibri" w:cs="Calibri"/>
          <w:lang w:eastAsia="zh-CN"/>
        </w:rPr>
        <w:t xml:space="preserve">, </w:t>
      </w:r>
      <w:r>
        <w:rPr>
          <w:rFonts w:ascii="Calibri" w:hAnsi="Calibri" w:cs="Calibri"/>
          <w:b/>
          <w:bCs/>
          <w:lang w:eastAsia="zh-CN"/>
        </w:rPr>
        <w:t>L1 Junior Tester</w:t>
      </w:r>
      <w:r>
        <w:rPr>
          <w:rFonts w:ascii="Calibri" w:hAnsi="Calibri" w:cs="Calibri"/>
          <w:lang w:eastAsia="zh-CN"/>
        </w:rPr>
        <w:t xml:space="preserve"> Certifications in Infosys.</w:t>
      </w:r>
    </w:p>
    <w:p>
      <w:pPr>
        <w:numPr>
          <w:ilvl w:val="0"/>
          <w:numId w:val="32"/>
        </w:numPr>
        <w:rPr>
          <w:rFonts w:ascii="Calibri" w:eastAsia="Calibri" w:hAnsi="Calibri" w:cs="Calibri"/>
          <w:sz w:val="20"/>
          <w:szCs w:val="20"/>
          <w:lang w:eastAsia="zh-CN"/>
        </w:rPr>
      </w:pPr>
      <w:r>
        <w:rPr>
          <w:rFonts w:ascii="Calibri" w:hAnsi="Calibri" w:cs="Calibri"/>
          <w:lang w:eastAsia="zh-CN"/>
        </w:rPr>
        <w:t xml:space="preserve">Completed and learnt </w:t>
      </w:r>
      <w:r>
        <w:rPr>
          <w:rFonts w:ascii="Calibri" w:hAnsi="Calibri" w:cs="Calibri"/>
          <w:b/>
          <w:bCs/>
          <w:lang w:eastAsia="zh-CN"/>
        </w:rPr>
        <w:t>The</w:t>
      </w:r>
      <w:r>
        <w:rPr>
          <w:rFonts w:ascii="Calibri" w:hAnsi="Calibri" w:cs="Calibri"/>
          <w:lang w:eastAsia="zh-CN"/>
        </w:rPr>
        <w:t xml:space="preserve"> </w:t>
      </w:r>
      <w:r>
        <w:rPr>
          <w:rFonts w:ascii="Calibri" w:hAnsi="Calibri" w:cs="Calibri"/>
          <w:b/>
          <w:bCs/>
          <w:lang w:eastAsia="zh-CN"/>
        </w:rPr>
        <w:t>Complete Java Programming</w:t>
      </w:r>
      <w:r>
        <w:rPr>
          <w:rFonts w:ascii="Calibri" w:hAnsi="Calibri" w:cs="Calibri"/>
          <w:lang w:eastAsia="zh-CN"/>
        </w:rPr>
        <w:t xml:space="preserve"> course with certification</w:t>
      </w:r>
      <w:r>
        <w:rPr>
          <w:rFonts w:ascii="Calibri" w:hAnsi="Calibri" w:cs="Calibri"/>
          <w:lang w:eastAsia="zh-CN"/>
        </w:rPr>
        <w:t xml:space="preserve"> in </w:t>
      </w:r>
      <w:r>
        <w:rPr>
          <w:rFonts w:ascii="Calibri" w:hAnsi="Calibri" w:cs="Calibri"/>
          <w:lang w:eastAsia="zh-CN"/>
        </w:rPr>
        <w:t>Udemy</w:t>
      </w:r>
      <w:r>
        <w:rPr>
          <w:rFonts w:ascii="Calibri" w:hAnsi="Calibri" w:cs="Calibri"/>
          <w:lang w:eastAsia="zh-CN"/>
        </w:rPr>
        <w:t>.</w:t>
      </w:r>
    </w:p>
    <w:p>
      <w:pPr>
        <w:numPr>
          <w:ilvl w:val="0"/>
          <w:numId w:val="32"/>
        </w:numPr>
        <w:rPr>
          <w:rFonts w:ascii="Calibri" w:eastAsia="Calibri" w:hAnsi="Calibri" w:cs="Calibri"/>
          <w:sz w:val="20"/>
          <w:szCs w:val="20"/>
          <w:lang w:eastAsia="zh-CN"/>
        </w:rPr>
      </w:pPr>
      <w:r>
        <w:rPr>
          <w:rFonts w:ascii="Calibri" w:hAnsi="Calibri" w:cs="Calibri"/>
          <w:lang w:eastAsia="zh-CN"/>
        </w:rPr>
        <w:t xml:space="preserve">Completed and learnt </w:t>
      </w:r>
      <w:r>
        <w:rPr>
          <w:rFonts w:ascii="Calibri" w:hAnsi="Calibri" w:cs="Calibri"/>
          <w:b/>
          <w:bCs/>
          <w:lang w:eastAsia="zh-CN"/>
        </w:rPr>
        <w:t xml:space="preserve">Web Design for web </w:t>
      </w:r>
      <w:r>
        <w:rPr>
          <w:rFonts w:ascii="Calibri" w:hAnsi="Calibri" w:cs="Calibri"/>
          <w:b/>
          <w:bCs/>
          <w:lang w:eastAsia="zh-CN"/>
        </w:rPr>
        <w:t>developers’</w:t>
      </w:r>
      <w:r>
        <w:rPr>
          <w:rFonts w:ascii="Calibri" w:hAnsi="Calibri" w:cs="Calibri"/>
          <w:lang w:eastAsia="zh-CN"/>
        </w:rPr>
        <w:t xml:space="preserve"> course and </w:t>
      </w:r>
      <w:r>
        <w:rPr>
          <w:rFonts w:ascii="Calibri" w:hAnsi="Calibri" w:cs="Calibri"/>
          <w:b/>
          <w:bCs/>
          <w:lang w:eastAsia="zh-CN"/>
        </w:rPr>
        <w:t>Modern HTML and CSS</w:t>
      </w:r>
      <w:r>
        <w:rPr>
          <w:rFonts w:ascii="Calibri" w:hAnsi="Calibri" w:cs="Calibri"/>
          <w:lang w:eastAsia="zh-CN"/>
        </w:rPr>
        <w:t xml:space="preserve"> course with certification in </w:t>
      </w:r>
      <w:r>
        <w:rPr>
          <w:rFonts w:ascii="Calibri" w:hAnsi="Calibri" w:cs="Calibri"/>
          <w:lang w:eastAsia="zh-CN"/>
        </w:rPr>
        <w:t>Udemy</w:t>
      </w:r>
      <w:r>
        <w:rPr>
          <w:rFonts w:ascii="Calibri" w:hAnsi="Calibri" w:cs="Calibri"/>
          <w:lang w:eastAsia="zh-CN"/>
        </w:rPr>
        <w:t>.</w:t>
      </w:r>
    </w:p>
    <w:p>
      <w:pPr>
        <w:numPr>
          <w:ilvl w:val="0"/>
          <w:numId w:val="32"/>
        </w:numPr>
        <w:rPr>
          <w:rFonts w:ascii="Calibri" w:eastAsia="Calibri" w:hAnsi="Calibri" w:cs="Calibri"/>
          <w:sz w:val="20"/>
          <w:szCs w:val="20"/>
          <w:lang w:eastAsia="zh-CN"/>
        </w:rPr>
      </w:pPr>
      <w:r>
        <w:rPr>
          <w:rFonts w:ascii="Calibri" w:hAnsi="Calibri" w:cs="Calibri"/>
          <w:lang w:eastAsia="zh-CN"/>
        </w:rPr>
        <w:t xml:space="preserve">Completed and learnt </w:t>
      </w:r>
      <w:r>
        <w:rPr>
          <w:rFonts w:ascii="Calibri" w:hAnsi="Calibri" w:cs="Calibri"/>
          <w:b/>
          <w:bCs/>
          <w:lang w:eastAsia="zh-CN"/>
        </w:rPr>
        <w:t>The Complete JavaScript Course 2021</w:t>
      </w:r>
      <w:r>
        <w:rPr>
          <w:rFonts w:ascii="Calibri" w:hAnsi="Calibri" w:cs="Calibri"/>
          <w:lang w:eastAsia="zh-CN"/>
        </w:rPr>
        <w:t xml:space="preserve"> with certification in </w:t>
      </w:r>
      <w:r>
        <w:rPr>
          <w:rFonts w:ascii="Calibri" w:hAnsi="Calibri" w:cs="Calibri"/>
          <w:lang w:eastAsia="zh-CN"/>
        </w:rPr>
        <w:t>Udemy</w:t>
      </w:r>
      <w:r>
        <w:rPr>
          <w:rFonts w:ascii="Calibri" w:hAnsi="Calibri" w:cs="Calibri"/>
          <w:lang w:eastAsia="zh-CN"/>
        </w:rPr>
        <w:t>.</w:t>
      </w:r>
    </w:p>
    <w:p>
      <w:pPr>
        <w:numPr>
          <w:ilvl w:val="0"/>
          <w:numId w:val="32"/>
        </w:numPr>
        <w:rPr>
          <w:rFonts w:ascii="Calibri" w:eastAsia="Calibri" w:hAnsi="Calibri" w:cs="Calibri"/>
          <w:sz w:val="20"/>
          <w:szCs w:val="20"/>
          <w:lang w:eastAsia="zh-CN"/>
        </w:rPr>
      </w:pPr>
      <w:r>
        <w:rPr>
          <w:rFonts w:ascii="Calibri" w:hAnsi="Calibri" w:cs="Calibri"/>
          <w:lang w:eastAsia="zh-CN"/>
        </w:rPr>
        <w:t xml:space="preserve">Completed and learnt </w:t>
      </w:r>
      <w:r>
        <w:rPr>
          <w:rFonts w:ascii="Calibri" w:hAnsi="Calibri" w:cs="Calibri"/>
          <w:b/>
          <w:bCs/>
          <w:lang w:eastAsia="zh-CN"/>
        </w:rPr>
        <w:t>The Complete Node.js Course</w:t>
      </w:r>
      <w:r>
        <w:rPr>
          <w:rFonts w:ascii="Calibri" w:hAnsi="Calibri" w:cs="Calibri"/>
          <w:lang w:eastAsia="zh-CN"/>
        </w:rPr>
        <w:t xml:space="preserve"> with certification in </w:t>
      </w:r>
      <w:r>
        <w:rPr>
          <w:rFonts w:ascii="Calibri" w:hAnsi="Calibri" w:cs="Calibri"/>
          <w:lang w:eastAsia="zh-CN"/>
        </w:rPr>
        <w:t>Udemy</w:t>
      </w:r>
      <w:r>
        <w:rPr>
          <w:rFonts w:ascii="Calibri" w:hAnsi="Calibri" w:cs="Calibri"/>
          <w:lang w:eastAsia="zh-CN"/>
        </w:rPr>
        <w:t>.</w:t>
      </w:r>
    </w:p>
    <w:p>
      <w:pPr>
        <w:numPr>
          <w:ilvl w:val="0"/>
          <w:numId w:val="32"/>
        </w:numPr>
        <w:rPr>
          <w:rFonts w:ascii="Calibri" w:eastAsia="Calibri" w:hAnsi="Calibri" w:cs="Calibri"/>
          <w:sz w:val="20"/>
          <w:szCs w:val="20"/>
          <w:lang w:eastAsia="zh-CN"/>
        </w:rPr>
      </w:pPr>
      <w:r>
        <w:rPr>
          <w:rFonts w:ascii="Calibri" w:hAnsi="Calibri" w:cs="Calibri"/>
          <w:lang w:eastAsia="zh-CN"/>
        </w:rPr>
        <w:t xml:space="preserve">Completed and learnt </w:t>
      </w:r>
      <w:r>
        <w:rPr>
          <w:rFonts w:ascii="Calibri" w:hAnsi="Calibri" w:cs="Calibri"/>
          <w:b/>
          <w:bCs/>
          <w:lang w:eastAsia="zh-CN"/>
        </w:rPr>
        <w:t xml:space="preserve">The Complete React.js and </w:t>
      </w:r>
      <w:r>
        <w:rPr>
          <w:rFonts w:ascii="Calibri" w:hAnsi="Calibri" w:cs="Calibri"/>
          <w:b/>
          <w:bCs/>
          <w:lang w:eastAsia="zh-CN"/>
        </w:rPr>
        <w:t>Redux</w:t>
      </w:r>
      <w:r>
        <w:rPr>
          <w:rFonts w:ascii="Calibri" w:hAnsi="Calibri" w:cs="Calibri"/>
          <w:b/>
          <w:bCs/>
          <w:lang w:eastAsia="zh-CN"/>
        </w:rPr>
        <w:t xml:space="preserve"> Developer Course</w:t>
      </w:r>
      <w:r>
        <w:rPr>
          <w:rFonts w:ascii="Calibri" w:hAnsi="Calibri" w:cs="Calibri"/>
          <w:lang w:eastAsia="zh-CN"/>
        </w:rPr>
        <w:t xml:space="preserve"> with certification in </w:t>
      </w:r>
      <w:r>
        <w:rPr>
          <w:rFonts w:ascii="Calibri" w:hAnsi="Calibri" w:cs="Calibri"/>
          <w:lang w:eastAsia="zh-CN"/>
        </w:rPr>
        <w:t>Udemy</w:t>
      </w:r>
      <w:r>
        <w:rPr>
          <w:rFonts w:ascii="Calibri" w:hAnsi="Calibri" w:cs="Calibri"/>
          <w:lang w:eastAsia="zh-CN"/>
        </w:rPr>
        <w:t>.</w:t>
      </w:r>
    </w:p>
    <w:p>
      <w:pPr>
        <w:numPr>
          <w:ilvl w:val="0"/>
          <w:numId w:val="32"/>
        </w:numPr>
        <w:rPr>
          <w:rFonts w:ascii="Calibri" w:eastAsia="Calibri" w:hAnsi="Calibri" w:cs="Calibri"/>
          <w:sz w:val="20"/>
          <w:szCs w:val="20"/>
          <w:lang w:eastAsia="zh-CN"/>
        </w:rPr>
      </w:pPr>
      <w:r>
        <w:rPr>
          <w:rFonts w:ascii="Calibri" w:hAnsi="Calibri" w:cs="Calibri"/>
          <w:lang w:eastAsia="zh-CN"/>
        </w:rPr>
        <w:t xml:space="preserve">And now learning </w:t>
      </w:r>
      <w:r>
        <w:rPr>
          <w:rFonts w:ascii="Calibri" w:hAnsi="Calibri" w:cs="Calibri"/>
          <w:b/>
          <w:bCs/>
          <w:lang w:eastAsia="zh-CN"/>
        </w:rPr>
        <w:t>C++ Programming</w:t>
      </w:r>
      <w:r>
        <w:rPr>
          <w:rFonts w:ascii="Calibri" w:hAnsi="Calibri" w:cs="Calibri"/>
          <w:lang w:eastAsia="zh-CN"/>
        </w:rPr>
        <w:t xml:space="preserve">, </w:t>
      </w:r>
      <w:r>
        <w:rPr>
          <w:rFonts w:ascii="Calibri" w:hAnsi="Calibri" w:cs="Calibri"/>
          <w:b/>
          <w:bCs/>
          <w:lang w:eastAsia="zh-CN"/>
        </w:rPr>
        <w:t>React Native</w:t>
      </w:r>
      <w:r>
        <w:rPr>
          <w:rFonts w:ascii="Calibri" w:hAnsi="Calibri" w:cs="Calibri"/>
          <w:lang w:eastAsia="zh-CN"/>
        </w:rPr>
        <w:t xml:space="preserve"> and </w:t>
      </w:r>
      <w:r>
        <w:rPr>
          <w:rFonts w:ascii="Calibri" w:hAnsi="Calibri" w:cs="Calibri"/>
          <w:b/>
          <w:bCs/>
          <w:lang w:eastAsia="zh-CN"/>
        </w:rPr>
        <w:t>Ultimate AWS Certified Solutions Architect Associate</w:t>
      </w:r>
      <w:r>
        <w:rPr>
          <w:rFonts w:ascii="Calibri" w:hAnsi="Calibri" w:cs="Calibri"/>
          <w:lang w:eastAsia="zh-CN"/>
        </w:rPr>
        <w:t xml:space="preserve"> </w:t>
      </w:r>
      <w:r>
        <w:rPr>
          <w:rFonts w:ascii="Calibri" w:hAnsi="Calibri" w:cs="Calibri"/>
          <w:b/>
          <w:bCs/>
          <w:lang w:eastAsia="zh-CN"/>
        </w:rPr>
        <w:t>2021</w:t>
      </w:r>
      <w:r>
        <w:rPr>
          <w:rFonts w:ascii="Calibri" w:hAnsi="Calibri" w:cs="Calibri"/>
          <w:lang w:eastAsia="zh-CN"/>
        </w:rPr>
        <w:t xml:space="preserve"> in </w:t>
      </w:r>
      <w:r>
        <w:rPr>
          <w:rFonts w:ascii="Calibri" w:hAnsi="Calibri" w:cs="Calibri"/>
          <w:lang w:eastAsia="zh-CN"/>
        </w:rPr>
        <w:t>Udemy</w:t>
      </w:r>
      <w:r>
        <w:rPr>
          <w:rFonts w:ascii="Calibri" w:hAnsi="Calibri" w:cs="Calibri"/>
          <w:lang w:eastAsia="zh-CN"/>
        </w:rPr>
        <w:t>.</w:t>
      </w:r>
    </w:p>
    <w:p>
      <w:pPr>
        <w:numPr>
          <w:ilvl w:val="0"/>
          <w:numId w:val="32"/>
        </w:numPr>
        <w:rPr>
          <w:rFonts w:ascii="Calibri" w:eastAsia="Calibri" w:hAnsi="Calibri" w:cs="Calibri"/>
          <w:sz w:val="20"/>
          <w:szCs w:val="20"/>
          <w:lang w:eastAsia="zh-CN"/>
        </w:rPr>
      </w:pPr>
      <w:r>
        <w:rPr>
          <w:rFonts w:ascii="Calibri" w:hAnsi="Calibri" w:cs="Calibri"/>
          <w:lang w:eastAsia="zh-CN"/>
        </w:rPr>
        <w:t>And created many Real time web applications using JavaScript, React.js, especially in Node.js.</w:t>
      </w:r>
    </w:p>
    <w:p>
      <w:pPr>
        <w:rPr>
          <w:lang w:eastAsia="zh-CN"/>
        </w:rPr>
      </w:pPr>
    </w:p>
    <w:p/>
    <w:p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rFonts w:ascii="Cambria" w:hAnsi="Cambria"/>
          <w:b/>
        </w:rPr>
        <w:t>SHORT TERM CERTIFICATE COURSE</w:t>
      </w:r>
    </w:p>
    <w:tbl>
      <w:tblPr>
        <w:tblW w:w="0" w:type="auto"/>
        <w:tblInd w:w="-252" w:type="dxa"/>
        <w:tblLayout w:type="fixed"/>
        <w:tblLook w:val="0000"/>
      </w:tblPr>
      <w:tblGrid>
        <w:gridCol w:w="450"/>
        <w:gridCol w:w="4590"/>
        <w:gridCol w:w="1260"/>
        <w:gridCol w:w="3420"/>
      </w:tblGrid>
      <w:tr>
        <w:tblPrEx>
          <w:tblW w:w="0" w:type="auto"/>
          <w:tblInd w:w="-252" w:type="dxa"/>
          <w:tblLayout w:type="fixed"/>
          <w:tblLook w:val="0000"/>
        </w:tblPrEx>
        <w:trPr>
          <w:trHeight w:val="458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</w:tcPr>
          <w:p>
            <w:pPr>
              <w:spacing w:line="276" w:lineRule="auto"/>
              <w:jc w:val="center"/>
            </w:pP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>Tittle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>Year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</w:tcPr>
          <w:p>
            <w:pPr>
              <w:tabs>
                <w:tab w:val="left" w:pos="400"/>
                <w:tab w:val="center" w:pos="640"/>
              </w:tabs>
              <w:spacing w:line="276" w:lineRule="auto"/>
              <w:jc w:val="center"/>
            </w:pPr>
            <w:r>
              <w:rPr>
                <w:rFonts w:ascii="Cambria" w:hAnsi="Cambria"/>
              </w:rPr>
              <w:t>Department</w:t>
            </w:r>
          </w:p>
        </w:tc>
      </w:tr>
      <w:tr>
        <w:tblPrEx>
          <w:tblW w:w="0" w:type="auto"/>
          <w:tblInd w:w="-252" w:type="dxa"/>
          <w:tblLayout w:type="fixed"/>
          <w:tblLook w:val="0000"/>
        </w:tblPrEx>
        <w:trPr>
          <w:trHeight w:val="710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>1.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Certificate in </w:t>
            </w:r>
            <w:r>
              <w:rPr>
                <w:rFonts w:ascii="Cambria" w:hAnsi="Cambria"/>
                <w:b/>
              </w:rPr>
              <w:t xml:space="preserve">Basic </w:t>
            </w:r>
            <w:r>
              <w:rPr>
                <w:rFonts w:ascii="Cambria" w:hAnsi="Cambria"/>
                <w:b/>
              </w:rPr>
              <w:t>Managerial Skills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>20</w:t>
            </w:r>
            <w:r>
              <w:rPr>
                <w:rFonts w:hAnsi="Cambria" w:hint="eastAsia"/>
                <w:lang w:eastAsia="zh-CN"/>
              </w:rPr>
              <w:t>16</w:t>
            </w:r>
            <w:r>
              <w:rPr>
                <w:rFonts w:ascii="Cambria" w:hAnsi="Cambria"/>
              </w:rPr>
              <w:t>-1</w:t>
            </w:r>
            <w:r>
              <w:rPr>
                <w:rFonts w:hAnsi="Cambria" w:hint="eastAsia"/>
                <w:lang w:eastAsia="zh-CN"/>
              </w:rPr>
              <w:t>7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Department of </w:t>
            </w:r>
            <w:r>
              <w:rPr>
                <w:rFonts w:hAnsi="Cambria"/>
                <w:lang w:eastAsia="zh-CN"/>
              </w:rPr>
              <w:t>Commerce</w:t>
            </w:r>
          </w:p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SDM College, </w:t>
            </w:r>
            <w:r>
              <w:rPr>
                <w:rFonts w:ascii="Cambria" w:hAnsi="Cambria"/>
              </w:rPr>
              <w:t>Ujire</w:t>
            </w:r>
            <w:r>
              <w:rPr>
                <w:rFonts w:ascii="Cambria" w:hAnsi="Cambria"/>
              </w:rPr>
              <w:t>.</w:t>
            </w:r>
          </w:p>
        </w:tc>
      </w:tr>
      <w:tr>
        <w:tblPrEx>
          <w:tblW w:w="0" w:type="auto"/>
          <w:tblInd w:w="-252" w:type="dxa"/>
          <w:tblLayout w:type="fixed"/>
          <w:tblLook w:val="0000"/>
        </w:tblPrEx>
        <w:trPr>
          <w:trHeight w:val="620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>2.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Certificate in </w:t>
            </w:r>
            <w:r>
              <w:rPr>
                <w:rFonts w:ascii="Cambria" w:hAnsi="Cambria"/>
                <w:b/>
                <w:bCs/>
              </w:rPr>
              <w:t>Literary translation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Department of </w:t>
            </w:r>
            <w:r>
              <w:rPr>
                <w:rFonts w:hAnsi="Cambria"/>
                <w:lang w:eastAsia="zh-CN"/>
              </w:rPr>
              <w:t>English</w:t>
            </w:r>
          </w:p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SDM College, </w:t>
            </w:r>
            <w:r>
              <w:rPr>
                <w:rFonts w:ascii="Cambria" w:hAnsi="Cambria"/>
              </w:rPr>
              <w:t>Ujire</w:t>
            </w:r>
            <w:r>
              <w:rPr>
                <w:rFonts w:ascii="Cambria" w:hAnsi="Cambria"/>
              </w:rPr>
              <w:t>.</w:t>
            </w:r>
          </w:p>
        </w:tc>
      </w:tr>
      <w:tr>
        <w:tblPrEx>
          <w:tblW w:w="0" w:type="auto"/>
          <w:tblInd w:w="-252" w:type="dxa"/>
          <w:tblLayout w:type="fixed"/>
          <w:tblLook w:val="0000"/>
        </w:tblPrEx>
        <w:trPr>
          <w:trHeight w:val="620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>3.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Certificate in </w:t>
            </w:r>
            <w:r>
              <w:rPr>
                <w:rFonts w:hAnsi="Cambria"/>
                <w:b/>
                <w:lang w:eastAsia="zh-CN"/>
              </w:rPr>
              <w:t>Adobe photo shop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>20</w:t>
            </w:r>
            <w:r>
              <w:rPr>
                <w:rFonts w:hAnsi="Cambria" w:hint="eastAsia"/>
                <w:lang w:eastAsia="zh-CN"/>
              </w:rPr>
              <w:t>17-</w:t>
            </w:r>
            <w:r>
              <w:rPr>
                <w:rFonts w:ascii="Cambria" w:hAnsi="Cambria"/>
              </w:rPr>
              <w:t>1</w:t>
            </w:r>
            <w:r>
              <w:rPr>
                <w:rFonts w:hAnsi="Cambria" w:hint="eastAsia"/>
                <w:lang w:eastAsia="zh-CN"/>
              </w:rPr>
              <w:t>8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Department of </w:t>
            </w:r>
            <w:r>
              <w:rPr>
                <w:rFonts w:hAnsi="Cambria"/>
                <w:lang w:eastAsia="zh-CN"/>
              </w:rPr>
              <w:t>Computer Science</w:t>
            </w:r>
          </w:p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SDM College, </w:t>
            </w:r>
            <w:r>
              <w:rPr>
                <w:rFonts w:ascii="Cambria" w:hAnsi="Cambria"/>
              </w:rPr>
              <w:t>Ujire</w:t>
            </w:r>
            <w:r>
              <w:rPr>
                <w:rFonts w:ascii="Cambria" w:hAnsi="Cambria"/>
              </w:rPr>
              <w:t>.</w:t>
            </w:r>
          </w:p>
        </w:tc>
      </w:tr>
      <w:tr>
        <w:tblPrEx>
          <w:tblW w:w="0" w:type="auto"/>
          <w:tblInd w:w="-252" w:type="dxa"/>
          <w:tblLayout w:type="fixed"/>
          <w:tblLook w:val="0000"/>
        </w:tblPrEx>
        <w:trPr>
          <w:trHeight w:val="98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>4.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ascii="Cambria" w:hAnsi="Cambria"/>
              </w:rPr>
              <w:t xml:space="preserve">Certificate in </w:t>
            </w:r>
            <w:r>
              <w:rPr>
                <w:rFonts w:ascii="Cambria" w:hAnsi="Cambria"/>
                <w:b/>
                <w:bCs/>
              </w:rPr>
              <w:t>Adobe photo shop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Department of </w:t>
            </w:r>
            <w:r>
              <w:rPr>
                <w:rFonts w:hAnsi="Cambria"/>
                <w:lang w:eastAsia="zh-CN"/>
              </w:rPr>
              <w:t>Computer Science</w:t>
            </w:r>
          </w:p>
          <w:p>
            <w:pPr>
              <w:spacing w:line="276" w:lineRule="auto"/>
              <w:jc w:val="center"/>
            </w:pPr>
            <w:r>
              <w:rPr>
                <w:rFonts w:ascii="Cambria" w:hAnsi="Cambria"/>
              </w:rPr>
              <w:t xml:space="preserve">SDM College, </w:t>
            </w:r>
            <w:r>
              <w:rPr>
                <w:rFonts w:ascii="Cambria" w:hAnsi="Cambria"/>
              </w:rPr>
              <w:t>Ujire</w:t>
            </w:r>
            <w:r>
              <w:rPr>
                <w:rFonts w:ascii="Cambria" w:hAnsi="Cambria"/>
              </w:rPr>
              <w:t>.</w:t>
            </w:r>
          </w:p>
        </w:tc>
      </w:tr>
    </w:tbl>
    <w:p>
      <w:pPr>
        <w:shd w:val="clear" w:color="auto" w:fill="C2D69B"/>
        <w:tabs>
          <w:tab w:val="right" w:pos="8640"/>
        </w:tabs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     </w:t>
      </w:r>
      <w:r>
        <w:rPr>
          <w:rFonts w:ascii="Cambria" w:hAnsi="Cambria"/>
          <w:b/>
        </w:rPr>
        <w:t>PERSONAL INTERESTS</w:t>
      </w:r>
    </w:p>
    <w:p>
      <w:pPr>
        <w:pStyle w:val="ListParagraph0"/>
        <w:numPr>
          <w:ilvl w:val="0"/>
          <w:numId w:val="31"/>
        </w:numPr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Interested in </w:t>
      </w:r>
      <w:r>
        <w:rPr>
          <w:rFonts w:ascii="Calibri" w:hAnsi="Calibri" w:cs="Calibri"/>
        </w:rPr>
        <w:t>Reading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b/>
          <w:bCs/>
        </w:rPr>
        <w:t>B</w:t>
      </w:r>
      <w:r>
        <w:rPr>
          <w:rFonts w:ascii="Calibri" w:hAnsi="Calibri" w:cs="Calibri"/>
          <w:b/>
          <w:bCs/>
        </w:rPr>
        <w:t>ooks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and </w:t>
      </w:r>
      <w:r>
        <w:rPr>
          <w:rFonts w:ascii="Calibri" w:hAnsi="Calibri" w:cs="Calibri"/>
          <w:b/>
          <w:bCs/>
        </w:rPr>
        <w:t>N</w:t>
      </w:r>
      <w:r>
        <w:rPr>
          <w:rFonts w:ascii="Calibri" w:hAnsi="Calibri" w:cs="Calibri"/>
          <w:b/>
          <w:bCs/>
        </w:rPr>
        <w:t>ovels</w:t>
      </w:r>
      <w:r>
        <w:rPr>
          <w:rFonts w:ascii="Calibri" w:hAnsi="Calibri" w:cs="Calibri"/>
        </w:rPr>
        <w:t>.</w:t>
      </w:r>
    </w:p>
    <w:p>
      <w:pPr>
        <w:pStyle w:val="ListParagraph0"/>
        <w:numPr>
          <w:ilvl w:val="0"/>
          <w:numId w:val="29"/>
        </w:numPr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Interested </w:t>
      </w:r>
      <w:r>
        <w:rPr>
          <w:rFonts w:ascii="Calibri" w:hAnsi="Calibri" w:cs="Calibri"/>
        </w:rPr>
        <w:t>i</w:t>
      </w:r>
      <w:r>
        <w:rPr>
          <w:rFonts w:ascii="Calibri" w:hAnsi="Calibri" w:cs="Calibri"/>
        </w:rPr>
        <w:t xml:space="preserve">n </w:t>
      </w:r>
      <w:r>
        <w:rPr>
          <w:rFonts w:ascii="Calibri" w:hAnsi="Calibri" w:cs="Calibri"/>
          <w:b/>
          <w:bCs/>
        </w:rPr>
        <w:t>Watching Inspirational Videos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</w:rPr>
        <w:t>and interested in learning</w:t>
      </w:r>
      <w:r>
        <w:rPr>
          <w:rFonts w:ascii="Calibri" w:hAnsi="Calibri" w:cs="Calibri"/>
          <w:b/>
          <w:bCs/>
        </w:rPr>
        <w:t xml:space="preserve"> computer programs.</w:t>
      </w:r>
    </w:p>
    <w:p>
      <w:pPr>
        <w:pStyle w:val="ListParagraph"/>
        <w:numPr>
          <w:ilvl w:val="0"/>
          <w:numId w:val="33"/>
        </w:numPr>
        <w:spacing w:after="200" w:line="276" w:lineRule="auto"/>
        <w:rPr>
          <w:rFonts w:cs="Calibri"/>
        </w:rPr>
      </w:pPr>
      <w:r>
        <w:rPr>
          <w:rFonts w:cs="Calibri"/>
          <w:lang w:eastAsia="zh-CN"/>
        </w:rPr>
        <w:t xml:space="preserve">Interested in </w:t>
      </w:r>
      <w:r>
        <w:rPr>
          <w:rFonts w:cs="Calibri"/>
          <w:b/>
          <w:bCs/>
          <w:lang w:eastAsia="zh-CN"/>
        </w:rPr>
        <w:t>Drawings</w:t>
      </w:r>
      <w:r>
        <w:rPr>
          <w:rFonts w:cs="Calibri"/>
          <w:lang w:eastAsia="zh-CN"/>
        </w:rPr>
        <w:t xml:space="preserve">, </w:t>
      </w:r>
      <w:r>
        <w:rPr>
          <w:rFonts w:cs="Calibri"/>
          <w:b/>
          <w:bCs/>
          <w:lang w:eastAsia="zh-CN"/>
        </w:rPr>
        <w:t>Singing</w:t>
      </w:r>
      <w:r>
        <w:rPr>
          <w:rFonts w:cs="Calibri"/>
          <w:lang w:eastAsia="zh-CN"/>
        </w:rPr>
        <w:t xml:space="preserve"> and </w:t>
      </w:r>
      <w:r>
        <w:rPr>
          <w:rFonts w:cs="Calibri"/>
          <w:b/>
          <w:bCs/>
          <w:lang w:eastAsia="zh-CN"/>
        </w:rPr>
        <w:t>G</w:t>
      </w:r>
      <w:r>
        <w:rPr>
          <w:rFonts w:cs="Calibri"/>
          <w:b/>
          <w:bCs/>
          <w:lang w:eastAsia="zh-CN"/>
        </w:rPr>
        <w:t>ames</w:t>
      </w:r>
      <w:r>
        <w:rPr>
          <w:rFonts w:cs="Calibri"/>
          <w:lang w:eastAsia="zh-CN"/>
        </w:rPr>
        <w:t xml:space="preserve"> (volley ball, cricket</w:t>
      </w:r>
      <w:r>
        <w:rPr>
          <w:rFonts w:cs="Calibri"/>
          <w:lang w:eastAsia="zh-CN"/>
        </w:rPr>
        <w:t>, Carom</w:t>
      </w:r>
      <w:r>
        <w:rPr>
          <w:rFonts w:cs="Calibri"/>
          <w:lang w:eastAsia="zh-CN"/>
        </w:rPr>
        <w:t>)</w:t>
      </w:r>
      <w:r>
        <w:rPr>
          <w:rFonts w:cs="Calibri"/>
          <w:lang w:eastAsia="zh-CN"/>
        </w:rPr>
        <w:t>.</w:t>
      </w:r>
    </w:p>
    <w:p>
      <w:pPr>
        <w:pStyle w:val="ListParagraph"/>
        <w:numPr>
          <w:ilvl w:val="0"/>
          <w:numId w:val="14"/>
        </w:numPr>
        <w:spacing w:after="200" w:line="276" w:lineRule="auto"/>
        <w:rPr>
          <w:rFonts w:cs="Calibri"/>
        </w:rPr>
      </w:pPr>
      <w:r>
        <w:rPr>
          <w:rFonts w:cs="Calibri"/>
          <w:lang w:eastAsia="zh-CN"/>
        </w:rPr>
        <w:t xml:space="preserve"> </w:t>
      </w:r>
      <w:r>
        <w:rPr>
          <w:rFonts w:cs="Calibri"/>
        </w:rPr>
        <w:t xml:space="preserve">Interested in </w:t>
      </w:r>
      <w:r>
        <w:rPr>
          <w:rFonts w:cs="Calibri"/>
          <w:b/>
          <w:bCs/>
        </w:rPr>
        <w:t>P</w:t>
      </w:r>
      <w:r>
        <w:rPr>
          <w:rFonts w:cs="Calibri"/>
          <w:b/>
          <w:bCs/>
        </w:rPr>
        <w:t>aintings</w:t>
      </w:r>
      <w:r>
        <w:rPr>
          <w:rFonts w:cs="Calibri"/>
        </w:rPr>
        <w:t xml:space="preserve">, </w:t>
      </w:r>
      <w:r>
        <w:rPr>
          <w:rFonts w:cs="Calibri"/>
          <w:b/>
          <w:bCs/>
        </w:rPr>
        <w:t>P</w:t>
      </w:r>
      <w:r>
        <w:rPr>
          <w:rFonts w:cs="Calibri"/>
          <w:b/>
          <w:bCs/>
        </w:rPr>
        <w:t>encil</w:t>
      </w:r>
      <w:r>
        <w:rPr>
          <w:rFonts w:cs="Calibri"/>
        </w:rPr>
        <w:t xml:space="preserve"> </w:t>
      </w:r>
      <w:r>
        <w:rPr>
          <w:rFonts w:cs="Calibri"/>
          <w:b/>
          <w:bCs/>
        </w:rPr>
        <w:t>S</w:t>
      </w:r>
      <w:r>
        <w:rPr>
          <w:rFonts w:cs="Calibri"/>
          <w:b/>
          <w:bCs/>
        </w:rPr>
        <w:t>ke</w:t>
      </w:r>
      <w:r>
        <w:rPr>
          <w:rFonts w:cs="Calibri"/>
          <w:b/>
          <w:bCs/>
        </w:rPr>
        <w:t>tch</w:t>
      </w:r>
      <w:r>
        <w:rPr>
          <w:rFonts w:cs="Calibri"/>
        </w:rPr>
        <w:t xml:space="preserve"> etc.,</w:t>
      </w:r>
    </w:p>
    <w:p>
      <w:pPr>
        <w:pStyle w:val="ListParagraph"/>
        <w:numPr>
          <w:ilvl w:val="0"/>
          <w:numId w:val="13"/>
        </w:numPr>
        <w:spacing w:after="200" w:line="276" w:lineRule="auto"/>
        <w:jc w:val="both"/>
        <w:rPr>
          <w:rFonts w:cs="Calibri"/>
        </w:rPr>
      </w:pPr>
      <w:r>
        <w:rPr>
          <w:rFonts w:cs="Calibri"/>
          <w:lang w:eastAsia="zh-CN"/>
        </w:rPr>
        <w:t xml:space="preserve"> </w:t>
      </w:r>
      <w:r>
        <w:rPr>
          <w:rFonts w:cs="Calibri"/>
        </w:rPr>
        <w:t xml:space="preserve">Interested in </w:t>
      </w:r>
      <w:r>
        <w:rPr>
          <w:rFonts w:cs="Calibri"/>
          <w:b/>
          <w:bCs/>
        </w:rPr>
        <w:t>Clay Modeling</w:t>
      </w:r>
      <w:r>
        <w:rPr>
          <w:rFonts w:cs="Calibri"/>
        </w:rPr>
        <w:t>.</w:t>
      </w:r>
    </w:p>
    <w:p>
      <w:pPr>
        <w:numPr>
          <w:ilvl w:val="0"/>
          <w:numId w:val="13"/>
        </w:numPr>
      </w:pPr>
      <w:r>
        <w:rPr>
          <w:rFonts w:ascii="Calibri" w:hAnsi="Calibri" w:cs="Calibri"/>
        </w:rPr>
        <w:t xml:space="preserve">Interested in </w:t>
      </w:r>
      <w:r>
        <w:rPr>
          <w:rFonts w:ascii="Calibri" w:hAnsi="Calibri" w:cs="Calibri"/>
          <w:b/>
          <w:bCs/>
        </w:rPr>
        <w:t>coding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</w:p>
    <w:p/>
    <w:p>
      <w:pPr>
        <w:shd w:val="clear" w:color="auto" w:fill="C2D69B"/>
        <w:rPr>
          <w:rFonts w:ascii="Cambria" w:hAnsi="Cambria"/>
        </w:rPr>
      </w:pPr>
      <w:r>
        <w:rPr>
          <w:b/>
          <w:lang w:eastAsia="zh-CN"/>
        </w:rPr>
        <w:t xml:space="preserve">      </w:t>
      </w:r>
      <w:r>
        <w:rPr>
          <w:rFonts w:ascii="Cambria" w:hAnsi="Cambria"/>
          <w:b/>
          <w:lang w:eastAsia="zh-CN"/>
        </w:rPr>
        <w:t>L</w:t>
      </w:r>
      <w:r>
        <w:rPr>
          <w:rFonts w:ascii="Cambria" w:hAnsi="Cambria"/>
          <w:b/>
        </w:rPr>
        <w:t xml:space="preserve">ANGUAGE </w:t>
      </w:r>
      <w:r>
        <w:rPr>
          <w:rFonts w:ascii="Cambria" w:hAnsi="Cambria"/>
          <w:b/>
          <w:lang w:eastAsia="zh-CN"/>
        </w:rPr>
        <w:t>PROFICIENCY:</w:t>
      </w:r>
    </w:p>
    <w:p>
      <w:pPr>
        <w:ind w:left="720"/>
      </w:pPr>
    </w:p>
    <w:tbl>
      <w:tblPr>
        <w:tblW w:w="0" w:type="auto"/>
        <w:jc w:val="center"/>
        <w:tblLook w:val="0000"/>
      </w:tblPr>
      <w:tblGrid>
        <w:gridCol w:w="3693"/>
        <w:gridCol w:w="1408"/>
        <w:gridCol w:w="1314"/>
        <w:gridCol w:w="1750"/>
      </w:tblGrid>
      <w:tr>
        <w:tblPrEx>
          <w:tblW w:w="0" w:type="auto"/>
          <w:jc w:val="center"/>
          <w:tblLook w:val="0000"/>
        </w:tblPrEx>
        <w:trPr>
          <w:trHeight w:val="339"/>
          <w:jc w:val="center"/>
        </w:trPr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</w:pPr>
            <w:r>
              <w:rPr>
                <w:b/>
              </w:rPr>
              <w:t>LANGUAGE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</w:pPr>
            <w:r>
              <w:rPr>
                <w:b/>
              </w:rPr>
              <w:t>READ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</w:pPr>
            <w:r>
              <w:rPr>
                <w:b/>
              </w:rPr>
              <w:t>WRITE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</w:pPr>
            <w:r>
              <w:rPr>
                <w:b/>
              </w:rPr>
              <w:t>SPEAK</w:t>
            </w:r>
          </w:p>
        </w:tc>
      </w:tr>
      <w:tr>
        <w:tblPrEx>
          <w:tblW w:w="0" w:type="auto"/>
          <w:jc w:val="center"/>
          <w:tblLook w:val="0000"/>
        </w:tblPrEx>
        <w:trPr>
          <w:trHeight w:val="355"/>
          <w:jc w:val="center"/>
        </w:trPr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</w:pPr>
            <w:r>
              <w:t>Hindi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>
        <w:tblPrEx>
          <w:tblW w:w="0" w:type="auto"/>
          <w:jc w:val="center"/>
          <w:tblLook w:val="0000"/>
        </w:tblPrEx>
        <w:trPr>
          <w:trHeight w:val="355"/>
          <w:jc w:val="center"/>
        </w:trPr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</w:pPr>
            <w:r>
              <w:t>Kannada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</w:tr>
      <w:tr>
        <w:tblPrEx>
          <w:tblW w:w="0" w:type="auto"/>
          <w:jc w:val="center"/>
          <w:tblLook w:val="0000"/>
        </w:tblPrEx>
        <w:trPr>
          <w:trHeight w:val="355"/>
          <w:jc w:val="center"/>
        </w:trPr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</w:pPr>
            <w:r>
              <w:t>English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</w:tr>
      <w:tr>
        <w:tblPrEx>
          <w:tblW w:w="0" w:type="auto"/>
          <w:jc w:val="center"/>
          <w:tblLook w:val="0000"/>
        </w:tblPrEx>
        <w:trPr>
          <w:trHeight w:val="370"/>
          <w:jc w:val="center"/>
        </w:trPr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</w:pPr>
            <w:r>
              <w:t>Sanskrit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✓</w:t>
            </w:r>
          </w:p>
        </w:tc>
      </w:tr>
    </w:tbl>
    <w:p>
      <w:pPr>
        <w:shd w:val="clear" w:color="auto" w:fill="C2D69B"/>
        <w:tabs>
          <w:tab w:val="right" w:pos="8640"/>
        </w:tabs>
        <w:spacing w:line="276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       </w:t>
      </w:r>
      <w:r>
        <w:rPr>
          <w:rFonts w:ascii="Cambria" w:hAnsi="Cambria"/>
          <w:b/>
        </w:rPr>
        <w:t>PERSONAL PROFILE</w:t>
      </w:r>
    </w:p>
    <w:p>
      <w:pPr>
        <w:spacing w:line="276" w:lineRule="auto"/>
        <w:rPr>
          <w:rFonts w:ascii="Cambria" w:hAnsi="Cambria"/>
        </w:rPr>
      </w:pPr>
      <w:r>
        <w:rPr>
          <w:rFonts w:ascii="Cambria" w:hAnsi="Cambria"/>
        </w:rPr>
        <w:t>Name</w:t>
      </w:r>
      <w:r>
        <w:rPr>
          <w:rFonts w:hAnsi="Cambria"/>
        </w:rPr>
        <w:t>:</w:t>
      </w:r>
      <w:r>
        <w:rPr>
          <w:rFonts w:hAnsi="Cambria"/>
        </w:rPr>
        <w:t xml:space="preserve">         </w:t>
      </w:r>
      <w:r>
        <w:rPr>
          <w:rFonts w:hAnsi="Cambria"/>
        </w:rPr>
        <w:t xml:space="preserve"> </w:t>
      </w:r>
      <w:r>
        <w:rPr>
          <w:rFonts w:hAnsi="Cambria"/>
        </w:rPr>
        <w:t xml:space="preserve"> </w:t>
      </w:r>
      <w:r>
        <w:rPr>
          <w:rFonts w:hAnsi="Cambria"/>
        </w:rPr>
        <w:tab/>
      </w:r>
      <w:r>
        <w:rPr>
          <w:rFonts w:hAnsi="Cambria"/>
        </w:rPr>
        <w:tab/>
      </w:r>
      <w:r>
        <w:rPr>
          <w:rFonts w:hAnsi="Cambria"/>
        </w:rPr>
        <w:tab/>
      </w:r>
      <w:r>
        <w:rPr>
          <w:rFonts w:hAnsi="Cambria"/>
        </w:rPr>
        <w:t>Niranjan</w:t>
      </w:r>
      <w:r>
        <w:rPr>
          <w:rFonts w:hAnsi="Cambria"/>
        </w:rPr>
        <w:t xml:space="preserve"> </w:t>
      </w:r>
      <w:r>
        <w:rPr>
          <w:rFonts w:hAnsi="Cambria"/>
        </w:rPr>
        <w:t>Karanth</w:t>
      </w:r>
      <w:r>
        <w:rPr>
          <w:rFonts w:hAnsi="Cambria"/>
        </w:rPr>
        <w:t xml:space="preserve"> M N</w:t>
      </w:r>
    </w:p>
    <w:p>
      <w:pPr>
        <w:spacing w:line="276" w:lineRule="auto"/>
        <w:rPr>
          <w:rFonts w:ascii="Cambria" w:hAnsi="Cambria"/>
        </w:rPr>
      </w:pPr>
      <w:r>
        <w:rPr>
          <w:rFonts w:ascii="Cambria" w:hAnsi="Cambria"/>
        </w:rPr>
        <w:t>Father Name</w:t>
      </w:r>
      <w:r>
        <w:rPr>
          <w:rFonts w:hAnsi="Cambria"/>
          <w:b/>
          <w:bCs/>
        </w:rPr>
        <w:t>: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hAnsi="Cambria"/>
          <w:lang w:eastAsia="zh-CN"/>
        </w:rPr>
        <w:t>Nagesh</w:t>
      </w:r>
      <w:r>
        <w:rPr>
          <w:rFonts w:hAnsi="Cambria"/>
          <w:lang w:eastAsia="zh-CN"/>
        </w:rPr>
        <w:t xml:space="preserve"> Murthy M N</w:t>
      </w:r>
    </w:p>
    <w:p>
      <w:pPr>
        <w:spacing w:line="276" w:lineRule="auto"/>
        <w:rPr>
          <w:rFonts w:ascii="Cambria" w:hAnsi="Cambria"/>
        </w:rPr>
      </w:pPr>
      <w:r>
        <w:rPr>
          <w:rFonts w:ascii="Cambria" w:hAnsi="Cambria"/>
        </w:rPr>
        <w:t xml:space="preserve">Date of Birth:           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hAnsi="Cambria"/>
          <w:lang w:eastAsia="zh-CN"/>
        </w:rPr>
        <w:t>27/10/1998</w:t>
      </w:r>
    </w:p>
    <w:p>
      <w:pPr>
        <w:spacing w:line="276" w:lineRule="auto"/>
        <w:rPr>
          <w:rFonts w:ascii="Cambria" w:hAnsi="Cambria"/>
        </w:rPr>
      </w:pPr>
      <w:r>
        <w:rPr>
          <w:rFonts w:ascii="Cambria" w:hAnsi="Cambria"/>
        </w:rPr>
        <w:t>Gender: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hAnsi="Cambria"/>
        </w:rPr>
        <w:t>M</w:t>
      </w:r>
      <w:r>
        <w:rPr>
          <w:rFonts w:ascii="Cambria" w:hAnsi="Cambria"/>
        </w:rPr>
        <w:t>ale</w:t>
      </w:r>
    </w:p>
    <w:p>
      <w:pPr>
        <w:spacing w:line="276" w:lineRule="auto"/>
        <w:rPr>
          <w:rFonts w:ascii="Cambria" w:hAnsi="Cambria"/>
        </w:rPr>
      </w:pPr>
      <w:r>
        <w:rPr>
          <w:rFonts w:ascii="Cambria" w:hAnsi="Cambria"/>
        </w:rPr>
        <w:t>Linguistic Proficiency:</w:t>
      </w:r>
      <w:r>
        <w:rPr>
          <w:rFonts w:ascii="Cambria" w:hAnsi="Cambria"/>
        </w:rPr>
        <w:tab/>
      </w:r>
      <w:r>
        <w:rPr>
          <w:rFonts w:ascii="Cambria" w:hAnsi="Cambria"/>
        </w:rPr>
        <w:t>Kannada, English</w:t>
      </w:r>
      <w:r>
        <w:rPr>
          <w:rFonts w:hAnsi="Cambria"/>
          <w:lang w:eastAsia="zh-CN"/>
        </w:rPr>
        <w:t>, Hindi</w:t>
      </w:r>
    </w:p>
    <w:p>
      <w:pPr>
        <w:tabs>
          <w:tab w:val="right" w:pos="8640"/>
        </w:tabs>
        <w:spacing w:line="276" w:lineRule="auto"/>
        <w:rPr>
          <w:rFonts w:ascii="Cambria" w:hAnsi="Cambria"/>
        </w:rPr>
      </w:pPr>
      <w:r>
        <w:rPr>
          <w:rFonts w:ascii="Cambria" w:hAnsi="Cambria"/>
        </w:rPr>
        <w:t>Nationality:</w:t>
      </w:r>
      <w:r>
        <w:rPr>
          <w:rFonts w:ascii="Cambria" w:hAnsi="Cambria"/>
        </w:rPr>
        <w:t xml:space="preserve">                                </w:t>
      </w:r>
      <w:r>
        <w:rPr>
          <w:rFonts w:ascii="Cambria" w:hAnsi="Cambria"/>
        </w:rPr>
        <w:t>INDIAN</w:t>
      </w:r>
    </w:p>
    <w:p>
      <w:pPr>
        <w:tabs>
          <w:tab w:val="left" w:pos="4920"/>
        </w:tabs>
        <w:spacing w:line="276" w:lineRule="auto"/>
        <w:rPr>
          <w:rFonts w:ascii="Cambria" w:hAnsi="Cambria"/>
        </w:rPr>
      </w:pPr>
      <w:r>
        <w:rPr>
          <w:rFonts w:ascii="Cambria" w:hAnsi="Cambria"/>
        </w:rPr>
        <w:t>Marital Status:</w:t>
      </w:r>
      <w:r>
        <w:rPr>
          <w:rFonts w:ascii="Cambria" w:hAnsi="Cambria"/>
        </w:rPr>
        <w:t xml:space="preserve">                          </w:t>
      </w:r>
      <w:r>
        <w:rPr>
          <w:rFonts w:ascii="Cambria" w:hAnsi="Cambria"/>
        </w:rPr>
        <w:t>Single</w:t>
      </w:r>
    </w:p>
    <w:p>
      <w:pPr>
        <w:tabs>
          <w:tab w:val="right" w:pos="8640"/>
        </w:tabs>
        <w:spacing w:line="276" w:lineRule="auto"/>
        <w:rPr>
          <w:rFonts w:ascii="Cambria" w:hAnsi="Cambria"/>
        </w:rPr>
      </w:pPr>
      <w:r>
        <w:rPr>
          <w:rFonts w:ascii="Cambria" w:hAnsi="Cambria"/>
        </w:rPr>
        <w:t>Religion:</w:t>
      </w:r>
      <w:r>
        <w:rPr>
          <w:rFonts w:ascii="Cambria" w:hAnsi="Cambria"/>
        </w:rPr>
        <w:t xml:space="preserve">                                     </w:t>
      </w:r>
      <w:r>
        <w:rPr>
          <w:rFonts w:ascii="Cambria" w:hAnsi="Cambria"/>
        </w:rPr>
        <w:t>Hindu</w:t>
      </w:r>
    </w:p>
    <w:p>
      <w:pPr>
        <w:rPr>
          <w:rFonts w:ascii="Calibri" w:eastAsia="Calibri" w:hAnsi="Calibri"/>
          <w:sz w:val="20"/>
          <w:szCs w:val="20"/>
        </w:rPr>
      </w:pPr>
    </w:p>
    <w:p/>
    <w:p>
      <w:pPr>
        <w:widowControl w:val="0"/>
        <w:shd w:val="clear" w:color="auto" w:fill="C2D69B"/>
        <w:autoSpaceDE w:val="0"/>
        <w:autoSpaceDN w:val="0"/>
        <w:adjustRightInd w:val="0"/>
        <w:spacing w:line="276" w:lineRule="auto"/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     </w:t>
      </w:r>
      <w:r>
        <w:rPr>
          <w:rFonts w:ascii="Cambria" w:hAnsi="Cambria"/>
          <w:b/>
          <w:bCs/>
        </w:rPr>
        <w:t>DECLARATION</w:t>
      </w:r>
    </w:p>
    <w:p>
      <w:pPr>
        <w:spacing w:line="276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>I hereby declare that all the information that I have provided is true to the best of my knowledge. I will be glad to provide further details, if required.</w:t>
      </w:r>
    </w:p>
    <w:p/>
    <w:p>
      <w:pPr>
        <w:spacing w:line="276" w:lineRule="auto"/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Place:</w:t>
      </w:r>
      <w:r>
        <w:rPr>
          <w:rFonts w:ascii="Cambria" w:hAnsi="Cambria"/>
          <w:b/>
          <w:bCs/>
        </w:rPr>
        <w:t xml:space="preserve"> </w:t>
      </w:r>
      <w:r>
        <w:rPr>
          <w:rFonts w:ascii="Cambria" w:hAnsi="Cambria"/>
          <w:b/>
          <w:bCs/>
        </w:rPr>
        <w:t>Bangalore</w:t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 xml:space="preserve">     </w:t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 xml:space="preserve">                       Signature </w:t>
      </w:r>
    </w:p>
    <w:p>
      <w:pPr>
        <w:spacing w:line="276" w:lineRule="auto"/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Date:</w:t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 xml:space="preserve"> 07</w:t>
      </w:r>
      <w:r>
        <w:rPr>
          <w:rFonts w:ascii="Cambria" w:hAnsi="Cambria"/>
          <w:b/>
          <w:bCs/>
        </w:rPr>
        <w:t>/0</w:t>
      </w:r>
      <w:r>
        <w:rPr>
          <w:rFonts w:hAnsi="Cambria"/>
          <w:b/>
          <w:bCs/>
        </w:rPr>
        <w:t>9</w:t>
      </w:r>
      <w:r>
        <w:rPr>
          <w:rFonts w:ascii="Cambria" w:hAnsi="Cambria"/>
          <w:b/>
          <w:bCs/>
        </w:rPr>
        <w:t xml:space="preserve">/2022  </w:t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ab/>
      </w:r>
      <w:r>
        <w:rPr>
          <w:rFonts w:ascii="Cambria" w:hAnsi="Cambria"/>
          <w:b/>
          <w:bCs/>
        </w:rPr>
        <w:t xml:space="preserve">                    </w:t>
      </w:r>
      <w:r>
        <w:rPr>
          <w:rFonts w:ascii="Cambria" w:hAnsi="Cambria"/>
          <w:b/>
          <w:bCs/>
        </w:rPr>
        <w:t xml:space="preserve">  (</w:t>
      </w:r>
      <w:r>
        <w:rPr>
          <w:rFonts w:hAnsi="Cambria"/>
          <w:b/>
          <w:bCs/>
          <w:lang w:eastAsia="zh-CN"/>
        </w:rPr>
        <w:t>Niranjan</w:t>
      </w:r>
      <w:r>
        <w:rPr>
          <w:rFonts w:hAnsi="Cambria"/>
          <w:b/>
          <w:bCs/>
          <w:lang w:eastAsia="zh-CN"/>
        </w:rPr>
        <w:t xml:space="preserve"> </w:t>
      </w:r>
      <w:r>
        <w:rPr>
          <w:rFonts w:hAnsi="Cambria"/>
          <w:b/>
          <w:bCs/>
          <w:lang w:eastAsia="zh-CN"/>
        </w:rPr>
        <w:t>Karanth</w:t>
      </w:r>
      <w:r>
        <w:rPr>
          <w:rFonts w:hAnsi="Cambria"/>
          <w:b/>
          <w:bCs/>
          <w:lang w:eastAsia="zh-CN"/>
        </w:rPr>
        <w:t xml:space="preserve"> M N</w:t>
      </w:r>
      <w:r>
        <w:rPr>
          <w:rFonts w:hAnsi="Cambria"/>
          <w:b/>
          <w:bCs/>
        </w:rPr>
        <w:t xml:space="preserve">)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1pt;height:1pt;margin-top:0;margin-left:0;position:absolute;z-index:251658240">
            <v:imagedata r:id="rId5"/>
          </v:shape>
        </w:pict>
      </w:r>
    </w:p>
    <w:sectPr>
      <w:pgSz w:w="11907" w:h="16839" w:orient="portrait" w:code="9"/>
      <w:pgMar w:top="720" w:right="1440" w:bottom="720" w:left="1440" w:header="720" w:footer="720" w:gutter="0"/>
      <w:pgBorders w:zOrder="front" w:display="allPages" w:offsetFrom="page">
        <w:top w:val="double" w:sz="2" w:space="24" w:color="C2D69B"/>
        <w:left w:val="double" w:sz="2" w:space="24" w:color="C2D69B"/>
        <w:bottom w:val="double" w:sz="2" w:space="24" w:color="C2D69B"/>
        <w:right w:val="double" w:sz="2" w:space="24" w:color="C2D69B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000000"/>
    <w:multiLevelType w:val="hybridMultilevel"/>
    <w:tmpl w:val="B7C6D69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B9AEDC4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7BBC5F9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2B24488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00000004"/>
    <w:multiLevelType w:val="hybridMultilevel"/>
    <w:tmpl w:val="2BD4F0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00000005"/>
    <w:multiLevelType w:val="hybridMultilevel"/>
    <w:tmpl w:val="7AE299BE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9FF4EA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00000007"/>
    <w:multiLevelType w:val="hybridMultilevel"/>
    <w:tmpl w:val="F528CB28"/>
    <w:lvl w:ilvl="0">
      <w:start w:val="1"/>
      <w:numFmt w:val="decimal"/>
      <w:lvlText w:val="%1."/>
      <w:lvlJc w:val="left"/>
      <w:pPr>
        <w:ind w:left="2700" w:hanging="360"/>
      </w:pPr>
    </w:lvl>
    <w:lvl w:ilvl="1">
      <w:start w:val="1"/>
      <w:numFmt w:val="lowerLetter"/>
      <w:lvlText w:val="%2."/>
      <w:lvlJc w:val="left"/>
      <w:pPr>
        <w:ind w:left="3420" w:hanging="360"/>
      </w:pPr>
    </w:lvl>
    <w:lvl w:ilvl="2">
      <w:start w:val="1"/>
      <w:numFmt w:val="lowerRoman"/>
      <w:lvlText w:val="%3."/>
      <w:lvlJc w:val="right"/>
      <w:pPr>
        <w:ind w:left="4140" w:hanging="180"/>
      </w:pPr>
    </w:lvl>
    <w:lvl w:ilvl="3">
      <w:start w:val="1"/>
      <w:numFmt w:val="decimal"/>
      <w:lvlText w:val="%4."/>
      <w:lvlJc w:val="left"/>
      <w:pPr>
        <w:ind w:left="4860" w:hanging="360"/>
      </w:pPr>
    </w:lvl>
    <w:lvl w:ilvl="4">
      <w:start w:val="1"/>
      <w:numFmt w:val="lowerLetter"/>
      <w:lvlText w:val="%5."/>
      <w:lvlJc w:val="left"/>
      <w:pPr>
        <w:ind w:left="5580" w:hanging="360"/>
      </w:pPr>
    </w:lvl>
    <w:lvl w:ilvl="5">
      <w:start w:val="1"/>
      <w:numFmt w:val="lowerRoman"/>
      <w:lvlText w:val="%6."/>
      <w:lvlJc w:val="right"/>
      <w:pPr>
        <w:ind w:left="6300" w:hanging="180"/>
      </w:pPr>
    </w:lvl>
    <w:lvl w:ilvl="6">
      <w:start w:val="1"/>
      <w:numFmt w:val="decimal"/>
      <w:lvlText w:val="%7."/>
      <w:lvlJc w:val="left"/>
      <w:pPr>
        <w:ind w:left="7020" w:hanging="360"/>
      </w:pPr>
    </w:lvl>
    <w:lvl w:ilvl="7">
      <w:start w:val="1"/>
      <w:numFmt w:val="lowerLetter"/>
      <w:lvlText w:val="%8."/>
      <w:lvlJc w:val="left"/>
      <w:pPr>
        <w:ind w:left="7740" w:hanging="360"/>
      </w:pPr>
    </w:lvl>
    <w:lvl w:ilvl="8">
      <w:start w:val="1"/>
      <w:numFmt w:val="lowerRoman"/>
      <w:lvlText w:val="%9."/>
      <w:lvlJc w:val="right"/>
      <w:pPr>
        <w:ind w:left="8460" w:hanging="180"/>
      </w:pPr>
    </w:lvl>
  </w:abstractNum>
  <w:abstractNum w:abstractNumId="8">
    <w:nsid w:val="00000008"/>
    <w:multiLevelType w:val="hybridMultilevel"/>
    <w:tmpl w:val="A54E4A72"/>
    <w:lvl w:ilvl="0">
      <w:start w:val="1"/>
      <w:numFmt w:val="decimal"/>
      <w:lvlText w:val="[%1]."/>
      <w:lvlJc w:val="right"/>
      <w:pPr>
        <w:ind w:left="198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00000009"/>
    <w:multiLevelType w:val="hybridMultilevel"/>
    <w:tmpl w:val="356842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0000000A"/>
    <w:multiLevelType w:val="hybridMultilevel"/>
    <w:tmpl w:val="FBE6339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9A4E1D12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1C02EA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0F0CB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0000000E"/>
    <w:multiLevelType w:val="hybridMultilevel"/>
    <w:tmpl w:val="1414C64C"/>
    <w:lvl w:ilvl="0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95BAA89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00000010"/>
    <w:multiLevelType w:val="hybridMultilevel"/>
    <w:tmpl w:val="BA5CE0FC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1D7456F4"/>
    <w:lvl w:ilvl="0">
      <w:start w:val="1"/>
      <w:numFmt w:val="decimal"/>
      <w:lvlText w:val="[%1]."/>
      <w:lvlJc w:val="right"/>
      <w:pPr>
        <w:ind w:left="2177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0000012"/>
    <w:multiLevelType w:val="hybridMultilevel"/>
    <w:tmpl w:val="9FA2945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00000013"/>
    <w:multiLevelType w:val="hybridMultilevel"/>
    <w:tmpl w:val="A3D0E7CA"/>
    <w:lvl w:ilvl="0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FECA20CE"/>
    <w:lvl w:ilvl="0">
      <w:start w:val="1"/>
      <w:numFmt w:val="decimal"/>
      <w:lvlText w:val="%1."/>
      <w:lvlJc w:val="left"/>
      <w:pPr>
        <w:ind w:left="1308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2028" w:hanging="360"/>
      </w:pPr>
    </w:lvl>
    <w:lvl w:ilvl="2">
      <w:start w:val="1"/>
      <w:numFmt w:val="lowerRoman"/>
      <w:lvlText w:val="%3."/>
      <w:lvlJc w:val="right"/>
      <w:pPr>
        <w:ind w:left="2748" w:hanging="180"/>
      </w:pPr>
    </w:lvl>
    <w:lvl w:ilvl="3">
      <w:start w:val="1"/>
      <w:numFmt w:val="decimal"/>
      <w:lvlText w:val="%4."/>
      <w:lvlJc w:val="left"/>
      <w:pPr>
        <w:ind w:left="3468" w:hanging="360"/>
      </w:pPr>
    </w:lvl>
    <w:lvl w:ilvl="4">
      <w:start w:val="1"/>
      <w:numFmt w:val="lowerLetter"/>
      <w:lvlText w:val="%5."/>
      <w:lvlJc w:val="left"/>
      <w:pPr>
        <w:ind w:left="4188" w:hanging="360"/>
      </w:pPr>
    </w:lvl>
    <w:lvl w:ilvl="5">
      <w:start w:val="1"/>
      <w:numFmt w:val="lowerRoman"/>
      <w:lvlText w:val="%6."/>
      <w:lvlJc w:val="right"/>
      <w:pPr>
        <w:ind w:left="4908" w:hanging="180"/>
      </w:pPr>
    </w:lvl>
    <w:lvl w:ilvl="6">
      <w:start w:val="1"/>
      <w:numFmt w:val="decimal"/>
      <w:lvlText w:val="%7."/>
      <w:lvlJc w:val="left"/>
      <w:pPr>
        <w:ind w:left="5628" w:hanging="360"/>
      </w:pPr>
    </w:lvl>
    <w:lvl w:ilvl="7">
      <w:start w:val="1"/>
      <w:numFmt w:val="lowerLetter"/>
      <w:lvlText w:val="%8."/>
      <w:lvlJc w:val="left"/>
      <w:pPr>
        <w:ind w:left="6348" w:hanging="360"/>
      </w:pPr>
    </w:lvl>
    <w:lvl w:ilvl="8">
      <w:start w:val="1"/>
      <w:numFmt w:val="lowerRoman"/>
      <w:lvlText w:val="%9."/>
      <w:lvlJc w:val="right"/>
      <w:pPr>
        <w:ind w:left="7068" w:hanging="180"/>
      </w:pPr>
    </w:lvl>
  </w:abstractNum>
  <w:abstractNum w:abstractNumId="21">
    <w:nsid w:val="00000015"/>
    <w:multiLevelType w:val="hybridMultilevel"/>
    <w:tmpl w:val="62FE1C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00000016"/>
    <w:multiLevelType w:val="hybridMultilevel"/>
    <w:tmpl w:val="8BAE2B8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00000017"/>
    <w:multiLevelType w:val="hybridMultilevel"/>
    <w:tmpl w:val="A8FE9FF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00000018"/>
    <w:multiLevelType w:val="hybridMultilevel"/>
    <w:tmpl w:val="22C408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00000019"/>
    <w:multiLevelType w:val="hybridMultilevel"/>
    <w:tmpl w:val="FD9264C8"/>
    <w:lvl w:ilvl="0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0000001A"/>
    <w:multiLevelType w:val="hybridMultilevel"/>
    <w:tmpl w:val="4C862A9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0000001B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0000001C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000001D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0000001F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0000020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0000021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0000022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0000023"/>
    <w:multiLevelType w:val="hybridMultilevel"/>
    <w:tmpl w:val="29A294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00000024"/>
    <w:multiLevelType w:val="hybridMultilevel"/>
    <w:tmpl w:val="0000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00000025"/>
    <w:multiLevelType w:val="hybridMultilevel"/>
    <w:tmpl w:val="3640C0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00000026"/>
    <w:multiLevelType w:val="hybridMultilevel"/>
    <w:tmpl w:val="7A1279EE"/>
    <w:lvl w:ilvl="0">
      <w:start w:val="201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00000027"/>
    <w:multiLevelType w:val="hybridMultilevel"/>
    <w:tmpl w:val="B086A6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8"/>
  </w:num>
  <w:num w:numId="3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"/>
  </w:num>
  <w:num w:numId="8">
    <w:abstractNumId w:val="36"/>
  </w:num>
  <w:num w:numId="9">
    <w:abstractNumId w:val="21"/>
  </w:num>
  <w:num w:numId="10">
    <w:abstractNumId w:val="16"/>
  </w:num>
  <w:num w:numId="11">
    <w:abstractNumId w:val="5"/>
  </w:num>
  <w:num w:numId="12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1"/>
  </w:num>
  <w:num w:numId="14">
    <w:abstractNumId w:val="30"/>
  </w:num>
  <w:num w:numId="15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0"/>
  </w:num>
  <w:num w:numId="18">
    <w:abstractNumId w:val="17"/>
  </w:num>
  <w:num w:numId="19">
    <w:abstractNumId w:val="35"/>
  </w:num>
  <w:num w:numId="20">
    <w:abstractNumId w:val="34"/>
  </w:num>
  <w:num w:numId="21">
    <w:abstractNumId w:val="20"/>
  </w:num>
  <w:num w:numId="22">
    <w:abstractNumId w:val="0"/>
  </w:num>
  <w:num w:numId="23">
    <w:abstractNumId w:val="24"/>
  </w:num>
  <w:num w:numId="24">
    <w:abstractNumId w:val="19"/>
  </w:num>
  <w:num w:numId="2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3"/>
  </w:num>
  <w:num w:numId="29">
    <w:abstractNumId w:val="28"/>
  </w:num>
  <w:num w:numId="30">
    <w:abstractNumId w:val="7"/>
  </w:num>
  <w:num w:numId="31">
    <w:abstractNumId w:val="27"/>
  </w:num>
  <w:num w:numId="32">
    <w:abstractNumId w:val="32"/>
  </w:num>
  <w:num w:numId="33">
    <w:abstractNumId w:val="29"/>
  </w:num>
  <w:num w:numId="34">
    <w:abstractNumId w:val="22"/>
  </w:num>
  <w:num w:numId="35">
    <w:abstractNumId w:val="8"/>
  </w:num>
  <w:num w:numId="36">
    <w:abstractNumId w:val="11"/>
  </w:num>
  <w:num w:numId="37">
    <w:abstractNumId w:val="13"/>
  </w:num>
  <w:num w:numId="38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</w:num>
  <w:num w:numId="40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7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oNotShadeFormData/>
  <w:characterSpacingControl w:val="doNotCompress"/>
  <w:doNotValidateAgainstSchema/>
  <w:doNotDemarcateInvalidXml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</w:style>
  <w:style w:type="table" w:default="1" w:styleId="TableNormal">
    <w:name w:val="Normal Table"/>
    <w:uiPriority w:val="99"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</w:style>
  <w:style w:type="character" w:customStyle="1" w:styleId="TitleChar6f1b5afc-faa6-41bf-ad7b-a371462d2908">
    <w:name w:val="Title Char_6f1b5afc-faa6-41bf-ad7b-a371462d2908"/>
    <w:link w:val="Title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Title">
    <w:name w:val="Title"/>
    <w:basedOn w:val="Normal"/>
    <w:link w:val="TitleChar6f1b5afc-faa6-41bf-ad7b-a371462d2908"/>
    <w:qFormat/>
    <w:pPr>
      <w:jc w:val="center"/>
    </w:pPr>
    <w:rPr>
      <w:b/>
      <w:bCs/>
      <w:u w:val="single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ascii="Calibri" w:eastAsia="Calibri" w:hAnsi="Calibri"/>
    </w:rPr>
  </w:style>
  <w:style w:type="paragraph" w:customStyle="1" w:styleId="ListParagraph0">
    <w:name w:val="&quot;List Paragraph&quot;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Pr>
      <w:rFonts w:ascii="Calibri" w:eastAsia="Calibri" w:hAnsi="Calibri" w:cs="Times New Roman"/>
      <w:color w:val="0000FF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Calibri" w:eastAsia="Calibri" w:hAnsi="Calibri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rPr>
      <w:rFonts w:ascii="Times New Roman" w:eastAsia="Times New Roman" w:hAnsi="Times New Roman" w:cs="Times New Roman"/>
      <w:sz w:val="16"/>
      <w:szCs w:val="16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cd010bbe-1238-47a5-8250-79efc1222698"/>
    <w:pPr>
      <w:tabs>
        <w:tab w:val="center" w:pos="4680"/>
        <w:tab w:val="right" w:pos="9360"/>
      </w:tabs>
    </w:pPr>
  </w:style>
  <w:style w:type="character" w:customStyle="1" w:styleId="HeaderCharcd010bbe-1238-47a5-8250-79efc1222698">
    <w:name w:val="Header Char_cd010bbe-1238-47a5-8250-79efc1222698"/>
    <w:link w:val="Header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c9bf50a3-dd5f-480d-9cc3-b55086b95456"/>
    <w:pPr>
      <w:tabs>
        <w:tab w:val="center" w:pos="4680"/>
        <w:tab w:val="right" w:pos="9360"/>
      </w:tabs>
    </w:pPr>
  </w:style>
  <w:style w:type="character" w:customStyle="1" w:styleId="FooterCharc9bf50a3-dd5f-480d-9cc3-b55086b95456">
    <w:name w:val="Footer Char_c9bf50a3-dd5f-480d-9cc3-b55086b95456"/>
    <w:link w:val="Footer"/>
    <w:rPr>
      <w:rFonts w:ascii="Times New Roman" w:eastAsia="Times New Roman" w:hAnsi="Times New Roman" w:cs="Times New Roman"/>
      <w:sz w:val="24"/>
      <w:szCs w:val="24"/>
    </w:rPr>
  </w:style>
  <w:style w:type="table" w:customStyle="1" w:styleId="MediumGrid31">
    <w:name w:val="Medium Grid 31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</w:style>
  <w:style w:type="table" w:styleId="MediumGrid3Accent1">
    <w:name w:val="Medium Grid 3 Accent 1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</w:style>
  <w:style w:type="table" w:styleId="MediumGrid3Accent2">
    <w:name w:val="Medium Grid 3 Accent 2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</w:style>
  <w:style w:type="table" w:styleId="MediumGrid3Accent3">
    <w:name w:val="Medium Grid 3 Accent 3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</w:style>
  <w:style w:type="table" w:styleId="MediumGrid3Accent4">
    <w:name w:val="Medium Grid 3 Accent 4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</w:style>
  <w:style w:type="table" w:styleId="MediumGrid3Accent5">
    <w:name w:val="Medium Grid 3 Accent 5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</w:style>
  <w:style w:type="table" w:styleId="MediumGrid3Accent6">
    <w:name w:val="Medium Grid 3 Accent 6"/>
    <w:basedOn w:val="TableNormal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</w:style>
  <w:style w:type="paragraph" w:customStyle="1" w:styleId="footer0">
    <w:name w:val="&quot;footer&quot;"/>
    <w:pPr>
      <w:tabs>
        <w:tab w:val="center" w:pos="4680"/>
        <w:tab w:val="right" w:pos="9360"/>
      </w:tabs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NormalWeb0">
    <w:name w:val="&quot;Normal (Web)&quot;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Title0">
    <w:name w:val="&quot;Title&quot;"/>
    <w:pPr>
      <w:jc w:val="center"/>
    </w:pPr>
    <w:rPr>
      <w:rFonts w:ascii="Times New Roman" w:eastAsia="Times New Roman" w:hAnsi="Times New Roman"/>
      <w:b/>
      <w:sz w:val="24"/>
      <w:szCs w:val="24"/>
      <w:u w:val="single"/>
      <w:lang w:val="en-IN" w:eastAsia="en-IN"/>
    </w:rPr>
  </w:style>
  <w:style w:type="paragraph" w:customStyle="1" w:styleId="BalloonText0">
    <w:name w:val="&quot;Balloon Text&quot;"/>
    <w:rPr>
      <w:rFonts w:ascii="Tahoma" w:eastAsia="Times New Roman" w:hAnsi="Tahoma"/>
      <w:sz w:val="16"/>
      <w:szCs w:val="16"/>
      <w:lang w:val="en-IN" w:eastAsia="en-IN"/>
    </w:rPr>
  </w:style>
  <w:style w:type="paragraph" w:customStyle="1" w:styleId="BodyText30">
    <w:name w:val="&quot;Body Text 3&quot;"/>
    <w:pPr>
      <w:spacing w:after="120"/>
    </w:pPr>
    <w:rPr>
      <w:rFonts w:ascii="Times New Roman" w:eastAsia="Times New Roman" w:hAnsi="Times New Roman"/>
      <w:sz w:val="16"/>
      <w:szCs w:val="16"/>
      <w:lang w:val="en-IN" w:eastAsia="en-IN"/>
    </w:rPr>
  </w:style>
  <w:style w:type="paragraph" w:customStyle="1" w:styleId="header0">
    <w:name w:val="&quot;header&quot;"/>
    <w:pPr>
      <w:tabs>
        <w:tab w:val="center" w:pos="4680"/>
        <w:tab w:val="right" w:pos="9360"/>
      </w:tabs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header1">
    <w:name w:val="&quot;&quot;header&quot;&quot;"/>
    <w:pPr>
      <w:tabs>
        <w:tab w:val="center" w:pos="4680"/>
        <w:tab w:val="right" w:pos="9360"/>
      </w:tabs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footer1">
    <w:name w:val="&quot;&quot;footer&quot;&quot;"/>
    <w:pPr>
      <w:tabs>
        <w:tab w:val="center" w:pos="4680"/>
        <w:tab w:val="right" w:pos="9360"/>
      </w:tabs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Title1">
    <w:name w:val="&quot;&quot;Title&quot;&quot;"/>
    <w:pPr>
      <w:jc w:val="center"/>
    </w:pPr>
    <w:rPr>
      <w:rFonts w:ascii="Times New Roman" w:eastAsia="Times New Roman" w:hAnsi="Times New Roman"/>
      <w:b/>
      <w:sz w:val="24"/>
      <w:szCs w:val="24"/>
      <w:u w:val="single"/>
      <w:lang w:val="en-IN" w:eastAsia="en-IN"/>
    </w:rPr>
  </w:style>
  <w:style w:type="paragraph" w:customStyle="1" w:styleId="BalloonText1">
    <w:name w:val="&quot;&quot;Balloon Text&quot;&quot;"/>
    <w:rPr>
      <w:rFonts w:ascii="Tahoma" w:eastAsia="Times New Roman" w:hAnsi="Tahoma"/>
      <w:sz w:val="16"/>
      <w:szCs w:val="16"/>
      <w:lang w:val="en-IN" w:eastAsia="en-IN"/>
    </w:rPr>
  </w:style>
  <w:style w:type="paragraph" w:customStyle="1" w:styleId="NormalWeb1">
    <w:name w:val="&quot;&quot;Normal (Web)&quot;&quot;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BodyText31">
    <w:name w:val="&quot;&quot;Body Text 3&quot;&quot;"/>
    <w:pPr>
      <w:spacing w:after="120"/>
    </w:pPr>
    <w:rPr>
      <w:rFonts w:ascii="Times New Roman" w:eastAsia="Times New Roman" w:hAnsi="Times New Roman"/>
      <w:sz w:val="16"/>
      <w:szCs w:val="16"/>
      <w:lang w:val="en-IN" w:eastAsia="en-IN"/>
    </w:rPr>
  </w:style>
  <w:style w:type="paragraph" w:customStyle="1" w:styleId="ListParagraph1">
    <w:name w:val="&quot;&quot;List Paragraph&quot;&quot;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https://rdxfootmark.naukri.com/v2/track/openCv?trackingInfo=bf6ad48de31a9353ca1c7abbb818990a134f530e18705c4458440321091b5b581108160214405855094356014b4450530401195c1333471b1b1110435b5b00574e1100031f031207004900145a7045111b455a5801554a1515035b480301035e2715511b1b1119135c550c00431a0d400343400e5a5d554b1a5b470210120b580a004c470d43021240585b1b4d58505045111b535e5c0b5843120017021253156&amp;docType=docx" TargetMode="External" /><Relationship Id="rId6" Type="http://schemas.openxmlformats.org/officeDocument/2006/relationships/theme" Target="theme/theme1.xml" /><Relationship Id="rId7" Type="http://schemas.openxmlformats.org/officeDocument/2006/relationships/numbering" Target="numbering.xml" /><Relationship Id="rId8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582</Words>
  <Characters>3456</Characters>
  <Application>Microsoft Office Word</Application>
  <DocSecurity>0</DocSecurity>
  <Lines>0</Lines>
  <Paragraphs>158</Paragraphs>
  <ScaleCrop>false</ScaleCrop>
  <Company/>
  <LinksUpToDate>false</LinksUpToDate>
  <CharactersWithSpaces>4215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MFC</dc:creator>
  <cp:lastModifiedBy>RMX1971</cp:lastModifiedBy>
  <cp:revision>9</cp:revision>
  <cp:lastPrinted>2015-07-15T11:17:00Z</cp:lastPrinted>
  <dcterms:created xsi:type="dcterms:W3CDTF">2022-11-21T16:49:26Z</dcterms:created>
  <dcterms:modified xsi:type="dcterms:W3CDTF">2022-11-21T16:49:26Z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a1a6ca925f474940a1eca6190cc6c601</vt:lpwstr>
  </property>
</Properties>
</file>